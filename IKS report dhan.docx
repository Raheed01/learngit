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93375" w14:textId="77777777" w:rsidR="008B200B" w:rsidRDefault="00000000">
      <w:pPr>
        <w:spacing w:before="100"/>
        <w:ind w:left="4147"/>
      </w:pPr>
      <w:r>
        <w:pict w14:anchorId="1F415CF8">
          <v:group id="_x0000_s1242" style="position:absolute;left:0;text-align:left;margin-left:22.45pt;margin-top:22.45pt;width:567.2pt;height:747.2pt;z-index:-251663872;mso-position-horizontal-relative:page;mso-position-vertical-relative:page" coordorigin="449,449" coordsize="11344,14944">
            <v:shape id="_x0000_s1258" style="position:absolute;left:510;top:480;width:0;height:89" coordorigin="510,480" coordsize="0,89" path="m510,480r,89e" filled="f" strokeweight="3.1pt">
              <v:path arrowok="t"/>
            </v:shape>
            <v:shape id="_x0000_s1257" style="position:absolute;left:480;top:510;width:89;height:0" coordorigin="480,510" coordsize="89,0" path="m480,510r89,e" filled="f" strokeweight="3.1pt">
              <v:path arrowok="t"/>
            </v:shape>
            <v:shape id="_x0000_s1256" style="position:absolute;left:569;top:510;width:11105;height:0" coordorigin="569,510" coordsize="11105,0" path="m569,510r11105,e" filled="f" strokeweight="3.1pt">
              <v:path arrowok="t"/>
            </v:shape>
            <v:shape id="_x0000_s1255" style="position:absolute;left:569;top:562;width:11105;height:0" coordorigin="569,562" coordsize="11105,0" path="m569,562r11105,e" filled="f" strokeweight=".82pt">
              <v:path arrowok="t"/>
            </v:shape>
            <v:shape id="_x0000_s1254" style="position:absolute;left:11732;top:480;width:0;height:89" coordorigin="11732,480" coordsize="0,89" path="m11732,480r,89e" filled="f" strokeweight="3.1pt">
              <v:path arrowok="t"/>
            </v:shape>
            <v:shape id="_x0000_s1253" style="position:absolute;left:11674;top:510;width:89;height:0" coordorigin="11674,510" coordsize="89,0" path="m11674,510r88,e" filled="f" strokeweight="3.1pt">
              <v:path arrowok="t"/>
            </v:shape>
            <v:shape id="_x0000_s1252" style="position:absolute;left:510;top:569;width:0;height:14705" coordorigin="510,569" coordsize="0,14705" path="m510,569r,14705e" filled="f" strokeweight="3.1pt">
              <v:path arrowok="t"/>
            </v:shape>
            <v:shape id="_x0000_s1251" style="position:absolute;left:562;top:554;width:0;height:14734" coordorigin="562,554" coordsize="0,14734" path="m562,554r,14734e" filled="f" strokeweight=".82pt">
              <v:path arrowok="t"/>
            </v:shape>
            <v:shape id="_x0000_s1250" style="position:absolute;left:11732;top:569;width:0;height:14705" coordorigin="11732,569" coordsize="0,14705" path="m11732,569r,14705e" filled="f" strokeweight="3.1pt">
              <v:path arrowok="t"/>
            </v:shape>
            <v:shape id="_x0000_s1249" style="position:absolute;left:11681;top:554;width:0;height:14734" coordorigin="11681,554" coordsize="0,14734" path="m11681,554r,14734e" filled="f" strokeweight=".82pt">
              <v:path arrowok="t"/>
            </v:shape>
            <v:shape id="_x0000_s1248" style="position:absolute;left:510;top:15274;width:0;height:89" coordorigin="510,15274" coordsize="0,89" path="m510,15274r,88e" filled="f" strokeweight="3.1pt">
              <v:path arrowok="t"/>
            </v:shape>
            <v:shape id="_x0000_s1247" style="position:absolute;left:480;top:15332;width:89;height:0" coordorigin="480,15332" coordsize="89,0" path="m480,15332r89,e" filled="f" strokeweight="3.1pt">
              <v:path arrowok="t"/>
            </v:shape>
            <v:shape id="_x0000_s1246" style="position:absolute;left:569;top:15332;width:11105;height:0" coordorigin="569,15332" coordsize="11105,0" path="m569,15332r11105,e" filled="f" strokeweight="3.1pt">
              <v:path arrowok="t"/>
            </v:shape>
            <v:shape id="_x0000_s1245" style="position:absolute;left:569;top:15281;width:11105;height:0" coordorigin="569,15281" coordsize="11105,0" path="m569,15281r11105,e" filled="f" strokeweight=".82pt">
              <v:path arrowok="t"/>
            </v:shape>
            <v:shape id="_x0000_s1244" style="position:absolute;left:11732;top:15274;width:0;height:89" coordorigin="11732,15274" coordsize="0,89" path="m11732,15274r,88e" filled="f" strokeweight="3.1pt">
              <v:path arrowok="t"/>
            </v:shape>
            <v:shape id="_x0000_s1243" style="position:absolute;left:11674;top:15332;width:89;height:0" coordorigin="11674,15332" coordsize="89,0" path="m11674,15332r88,e" filled="f" strokeweight="3.1pt">
              <v:path arrowok="t"/>
            </v:shape>
            <w10:wrap anchorx="page" anchory="page"/>
          </v:group>
        </w:pict>
      </w:r>
      <w:r>
        <w:pict w14:anchorId="299849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241" type="#_x0000_t75" style="position:absolute;left:0;text-align:left;margin-left:477pt;margin-top:44.15pt;width:62.6pt;height:64.15pt;z-index:-251665920;mso-position-horizontal-relative:page;mso-position-vertical-relative:page">
            <v:imagedata r:id="rId8" o:title=""/>
            <w10:wrap anchorx="page" anchory="page"/>
          </v:shape>
        </w:pict>
      </w:r>
      <w:r>
        <w:pict w14:anchorId="524857D7">
          <v:shape id="_x0000_s1240" type="#_x0000_t75" style="position:absolute;left:0;text-align:left;margin-left:52.3pt;margin-top:41.1pt;width:64.25pt;height:65.45pt;z-index:-251664896;mso-position-horizontal-relative:page;mso-position-vertical-relative:page">
            <v:imagedata r:id="rId9" o:title=""/>
            <w10:wrap anchorx="page" anchory="page"/>
          </v:shape>
        </w:pict>
      </w:r>
      <w:r w:rsidR="00BF0072">
        <w:pict w14:anchorId="3C5EB09E">
          <v:shape id="_x0000_i1025" type="#_x0000_t75" style="width:83.25pt;height:61.5pt">
            <v:imagedata r:id="rId10" o:title=""/>
          </v:shape>
        </w:pict>
      </w:r>
    </w:p>
    <w:p w14:paraId="4837EA8B" w14:textId="77777777" w:rsidR="008B200B" w:rsidRDefault="00000000">
      <w:pPr>
        <w:spacing w:before="18"/>
        <w:ind w:left="2975" w:right="3353"/>
        <w:jc w:val="center"/>
        <w:rPr>
          <w:sz w:val="32"/>
          <w:szCs w:val="32"/>
        </w:rPr>
      </w:pPr>
      <w:r>
        <w:rPr>
          <w:b/>
          <w:spacing w:val="-1"/>
          <w:sz w:val="32"/>
          <w:szCs w:val="32"/>
        </w:rPr>
        <w:t>K</w:t>
      </w:r>
      <w:r>
        <w:rPr>
          <w:b/>
          <w:spacing w:val="1"/>
          <w:sz w:val="32"/>
          <w:szCs w:val="32"/>
        </w:rPr>
        <w:t>o</w:t>
      </w:r>
      <w:r>
        <w:rPr>
          <w:b/>
          <w:sz w:val="32"/>
          <w:szCs w:val="32"/>
        </w:rPr>
        <w:t>d</w:t>
      </w:r>
      <w:r>
        <w:rPr>
          <w:b/>
          <w:spacing w:val="1"/>
          <w:sz w:val="32"/>
          <w:szCs w:val="32"/>
        </w:rPr>
        <w:t>av</w:t>
      </w:r>
      <w:r>
        <w:rPr>
          <w:b/>
          <w:sz w:val="32"/>
          <w:szCs w:val="32"/>
        </w:rPr>
        <w:t>a</w:t>
      </w:r>
      <w:r>
        <w:rPr>
          <w:b/>
          <w:spacing w:val="-11"/>
          <w:sz w:val="32"/>
          <w:szCs w:val="32"/>
        </w:rPr>
        <w:t xml:space="preserve"> </w:t>
      </w:r>
      <w:r>
        <w:rPr>
          <w:b/>
          <w:sz w:val="32"/>
          <w:szCs w:val="32"/>
        </w:rPr>
        <w:t>Educ</w:t>
      </w:r>
      <w:r>
        <w:rPr>
          <w:b/>
          <w:spacing w:val="1"/>
          <w:sz w:val="32"/>
          <w:szCs w:val="32"/>
        </w:rPr>
        <w:t>a</w:t>
      </w:r>
      <w:r>
        <w:rPr>
          <w:b/>
          <w:sz w:val="32"/>
          <w:szCs w:val="32"/>
        </w:rPr>
        <w:t>tion</w:t>
      </w:r>
      <w:r>
        <w:rPr>
          <w:b/>
          <w:spacing w:val="-14"/>
          <w:sz w:val="32"/>
          <w:szCs w:val="32"/>
        </w:rPr>
        <w:t xml:space="preserve"> </w:t>
      </w:r>
      <w:r>
        <w:rPr>
          <w:b/>
          <w:sz w:val="32"/>
          <w:szCs w:val="32"/>
        </w:rPr>
        <w:t>S</w:t>
      </w:r>
      <w:r>
        <w:rPr>
          <w:b/>
          <w:spacing w:val="1"/>
          <w:sz w:val="32"/>
          <w:szCs w:val="32"/>
        </w:rPr>
        <w:t>o</w:t>
      </w:r>
      <w:r>
        <w:rPr>
          <w:b/>
          <w:sz w:val="32"/>
          <w:szCs w:val="32"/>
        </w:rPr>
        <w:t>ciety</w:t>
      </w:r>
      <w:r>
        <w:rPr>
          <w:b/>
          <w:spacing w:val="-8"/>
          <w:sz w:val="32"/>
          <w:szCs w:val="32"/>
        </w:rPr>
        <w:t xml:space="preserve"> </w:t>
      </w:r>
      <w:r>
        <w:rPr>
          <w:b/>
          <w:w w:val="99"/>
          <w:sz w:val="32"/>
          <w:szCs w:val="32"/>
        </w:rPr>
        <w:t>®</w:t>
      </w:r>
    </w:p>
    <w:p w14:paraId="242DA493" w14:textId="77777777" w:rsidR="008B200B" w:rsidRDefault="00000000">
      <w:pPr>
        <w:spacing w:before="32"/>
        <w:ind w:left="1202" w:right="1581"/>
        <w:jc w:val="center"/>
        <w:rPr>
          <w:sz w:val="40"/>
          <w:szCs w:val="40"/>
        </w:rPr>
      </w:pPr>
      <w:r>
        <w:rPr>
          <w:b/>
          <w:sz w:val="40"/>
          <w:szCs w:val="40"/>
        </w:rPr>
        <w:t>COORG</w:t>
      </w:r>
      <w:r>
        <w:rPr>
          <w:b/>
          <w:spacing w:val="-2"/>
          <w:sz w:val="40"/>
          <w:szCs w:val="40"/>
        </w:rPr>
        <w:t xml:space="preserve"> </w:t>
      </w:r>
      <w:r>
        <w:rPr>
          <w:b/>
          <w:sz w:val="40"/>
          <w:szCs w:val="40"/>
        </w:rPr>
        <w:t>IN</w:t>
      </w:r>
      <w:r>
        <w:rPr>
          <w:b/>
          <w:spacing w:val="-3"/>
          <w:sz w:val="40"/>
          <w:szCs w:val="40"/>
        </w:rPr>
        <w:t>S</w:t>
      </w:r>
      <w:r>
        <w:rPr>
          <w:b/>
          <w:sz w:val="40"/>
          <w:szCs w:val="40"/>
        </w:rPr>
        <w:t>TI</w:t>
      </w:r>
      <w:r>
        <w:rPr>
          <w:b/>
          <w:spacing w:val="-2"/>
          <w:sz w:val="40"/>
          <w:szCs w:val="40"/>
        </w:rPr>
        <w:t>T</w:t>
      </w:r>
      <w:r>
        <w:rPr>
          <w:b/>
          <w:sz w:val="40"/>
          <w:szCs w:val="40"/>
        </w:rPr>
        <w:t>UTE OF</w:t>
      </w:r>
      <w:r>
        <w:rPr>
          <w:b/>
          <w:spacing w:val="-2"/>
          <w:sz w:val="40"/>
          <w:szCs w:val="40"/>
        </w:rPr>
        <w:t xml:space="preserve"> </w:t>
      </w:r>
      <w:r>
        <w:rPr>
          <w:b/>
          <w:sz w:val="40"/>
          <w:szCs w:val="40"/>
        </w:rPr>
        <w:t>T</w:t>
      </w:r>
      <w:r>
        <w:rPr>
          <w:b/>
          <w:spacing w:val="-2"/>
          <w:sz w:val="40"/>
          <w:szCs w:val="40"/>
        </w:rPr>
        <w:t>E</w:t>
      </w:r>
      <w:r>
        <w:rPr>
          <w:b/>
          <w:sz w:val="40"/>
          <w:szCs w:val="40"/>
        </w:rPr>
        <w:t>CHNOL</w:t>
      </w:r>
      <w:r>
        <w:rPr>
          <w:b/>
          <w:spacing w:val="-3"/>
          <w:sz w:val="40"/>
          <w:szCs w:val="40"/>
        </w:rPr>
        <w:t>O</w:t>
      </w:r>
      <w:r>
        <w:rPr>
          <w:b/>
          <w:sz w:val="40"/>
          <w:szCs w:val="40"/>
        </w:rPr>
        <w:t>GY</w:t>
      </w:r>
    </w:p>
    <w:p w14:paraId="060F5939" w14:textId="77777777" w:rsidR="008B200B" w:rsidRDefault="00000000">
      <w:pPr>
        <w:spacing w:before="35"/>
        <w:ind w:left="694" w:right="63"/>
        <w:jc w:val="center"/>
        <w:rPr>
          <w:sz w:val="24"/>
          <w:szCs w:val="24"/>
        </w:rPr>
      </w:pPr>
      <w:r>
        <w:rPr>
          <w:i/>
          <w:sz w:val="24"/>
          <w:szCs w:val="24"/>
        </w:rPr>
        <w:t>(</w:t>
      </w:r>
      <w:r>
        <w:rPr>
          <w:i/>
          <w:spacing w:val="-1"/>
          <w:sz w:val="24"/>
          <w:szCs w:val="24"/>
        </w:rPr>
        <w:t>A</w:t>
      </w:r>
      <w:r>
        <w:rPr>
          <w:i/>
          <w:sz w:val="24"/>
          <w:szCs w:val="24"/>
        </w:rPr>
        <w:t>f</w:t>
      </w:r>
      <w:r>
        <w:rPr>
          <w:i/>
          <w:spacing w:val="1"/>
          <w:sz w:val="24"/>
          <w:szCs w:val="24"/>
        </w:rPr>
        <w:t>f</w:t>
      </w:r>
      <w:r>
        <w:rPr>
          <w:i/>
          <w:sz w:val="24"/>
          <w:szCs w:val="24"/>
        </w:rPr>
        <w:t>i</w:t>
      </w:r>
      <w:r>
        <w:rPr>
          <w:i/>
          <w:spacing w:val="1"/>
          <w:sz w:val="24"/>
          <w:szCs w:val="24"/>
        </w:rPr>
        <w:t>l</w:t>
      </w:r>
      <w:r>
        <w:rPr>
          <w:i/>
          <w:sz w:val="24"/>
          <w:szCs w:val="24"/>
        </w:rPr>
        <w:t>ia</w:t>
      </w:r>
      <w:r>
        <w:rPr>
          <w:i/>
          <w:spacing w:val="1"/>
          <w:sz w:val="24"/>
          <w:szCs w:val="24"/>
        </w:rPr>
        <w:t>t</w:t>
      </w:r>
      <w:r>
        <w:rPr>
          <w:i/>
          <w:spacing w:val="-1"/>
          <w:sz w:val="24"/>
          <w:szCs w:val="24"/>
        </w:rPr>
        <w:t>e</w:t>
      </w:r>
      <w:r>
        <w:rPr>
          <w:i/>
          <w:sz w:val="24"/>
          <w:szCs w:val="24"/>
        </w:rPr>
        <w:t>d to Vis</w:t>
      </w:r>
      <w:r>
        <w:rPr>
          <w:i/>
          <w:spacing w:val="-1"/>
          <w:sz w:val="24"/>
          <w:szCs w:val="24"/>
        </w:rPr>
        <w:t>ve</w:t>
      </w:r>
      <w:r>
        <w:rPr>
          <w:i/>
          <w:sz w:val="24"/>
          <w:szCs w:val="24"/>
        </w:rPr>
        <w:t>s</w:t>
      </w:r>
      <w:r>
        <w:rPr>
          <w:i/>
          <w:spacing w:val="-1"/>
          <w:sz w:val="24"/>
          <w:szCs w:val="24"/>
        </w:rPr>
        <w:t>v</w:t>
      </w:r>
      <w:r>
        <w:rPr>
          <w:i/>
          <w:sz w:val="24"/>
          <w:szCs w:val="24"/>
        </w:rPr>
        <w:t>ara</w:t>
      </w:r>
      <w:r>
        <w:rPr>
          <w:i/>
          <w:spacing w:val="-1"/>
          <w:sz w:val="24"/>
          <w:szCs w:val="24"/>
        </w:rPr>
        <w:t>y</w:t>
      </w:r>
      <w:r>
        <w:rPr>
          <w:i/>
          <w:sz w:val="24"/>
          <w:szCs w:val="24"/>
        </w:rPr>
        <w:t xml:space="preserve">a </w:t>
      </w:r>
      <w:r>
        <w:rPr>
          <w:i/>
          <w:spacing w:val="1"/>
          <w:sz w:val="24"/>
          <w:szCs w:val="24"/>
        </w:rPr>
        <w:t>T</w:t>
      </w:r>
      <w:r>
        <w:rPr>
          <w:i/>
          <w:spacing w:val="-1"/>
          <w:sz w:val="24"/>
          <w:szCs w:val="24"/>
        </w:rPr>
        <w:t>ec</w:t>
      </w:r>
      <w:r>
        <w:rPr>
          <w:i/>
          <w:sz w:val="24"/>
          <w:szCs w:val="24"/>
        </w:rPr>
        <w:t>hnolog</w:t>
      </w:r>
      <w:r>
        <w:rPr>
          <w:i/>
          <w:spacing w:val="1"/>
          <w:sz w:val="24"/>
          <w:szCs w:val="24"/>
        </w:rPr>
        <w:t>i</w:t>
      </w:r>
      <w:r>
        <w:rPr>
          <w:i/>
          <w:spacing w:val="-1"/>
          <w:sz w:val="24"/>
          <w:szCs w:val="24"/>
        </w:rPr>
        <w:t>c</w:t>
      </w:r>
      <w:r>
        <w:rPr>
          <w:i/>
          <w:sz w:val="24"/>
          <w:szCs w:val="24"/>
        </w:rPr>
        <w:t>al Univ</w:t>
      </w:r>
      <w:r>
        <w:rPr>
          <w:i/>
          <w:spacing w:val="-1"/>
          <w:sz w:val="24"/>
          <w:szCs w:val="24"/>
        </w:rPr>
        <w:t>e</w:t>
      </w:r>
      <w:r>
        <w:rPr>
          <w:i/>
          <w:sz w:val="24"/>
          <w:szCs w:val="24"/>
        </w:rPr>
        <w:t>rs</w:t>
      </w:r>
      <w:r>
        <w:rPr>
          <w:i/>
          <w:spacing w:val="3"/>
          <w:sz w:val="24"/>
          <w:szCs w:val="24"/>
        </w:rPr>
        <w:t>i</w:t>
      </w:r>
      <w:r>
        <w:rPr>
          <w:i/>
          <w:sz w:val="24"/>
          <w:szCs w:val="24"/>
        </w:rPr>
        <w:t>ty, B</w:t>
      </w:r>
      <w:r>
        <w:rPr>
          <w:i/>
          <w:spacing w:val="-2"/>
          <w:sz w:val="24"/>
          <w:szCs w:val="24"/>
        </w:rPr>
        <w:t>e</w:t>
      </w:r>
      <w:r>
        <w:rPr>
          <w:i/>
          <w:sz w:val="24"/>
          <w:szCs w:val="24"/>
        </w:rPr>
        <w:t>lagavi &amp; Approv</w:t>
      </w:r>
      <w:r>
        <w:rPr>
          <w:i/>
          <w:spacing w:val="-1"/>
          <w:sz w:val="24"/>
          <w:szCs w:val="24"/>
        </w:rPr>
        <w:t>e</w:t>
      </w:r>
      <w:r>
        <w:rPr>
          <w:i/>
          <w:sz w:val="24"/>
          <w:szCs w:val="24"/>
        </w:rPr>
        <w:t>d</w:t>
      </w:r>
      <w:r>
        <w:rPr>
          <w:i/>
          <w:spacing w:val="2"/>
          <w:sz w:val="24"/>
          <w:szCs w:val="24"/>
        </w:rPr>
        <w:t xml:space="preserve"> </w:t>
      </w:r>
      <w:r>
        <w:rPr>
          <w:i/>
          <w:sz w:val="24"/>
          <w:szCs w:val="24"/>
        </w:rPr>
        <w:t>by</w:t>
      </w:r>
      <w:r>
        <w:rPr>
          <w:i/>
          <w:spacing w:val="-1"/>
          <w:sz w:val="24"/>
          <w:szCs w:val="24"/>
        </w:rPr>
        <w:t xml:space="preserve"> </w:t>
      </w:r>
      <w:r>
        <w:rPr>
          <w:i/>
          <w:sz w:val="24"/>
          <w:szCs w:val="24"/>
        </w:rPr>
        <w:t>A</w:t>
      </w:r>
      <w:r>
        <w:rPr>
          <w:i/>
          <w:spacing w:val="-1"/>
          <w:sz w:val="24"/>
          <w:szCs w:val="24"/>
        </w:rPr>
        <w:t>I</w:t>
      </w:r>
      <w:r>
        <w:rPr>
          <w:i/>
          <w:sz w:val="24"/>
          <w:szCs w:val="24"/>
        </w:rPr>
        <w:t>C</w:t>
      </w:r>
      <w:r>
        <w:rPr>
          <w:i/>
          <w:spacing w:val="1"/>
          <w:sz w:val="24"/>
          <w:szCs w:val="24"/>
        </w:rPr>
        <w:t>T</w:t>
      </w:r>
      <w:r>
        <w:rPr>
          <w:i/>
          <w:sz w:val="24"/>
          <w:szCs w:val="24"/>
        </w:rPr>
        <w:t>E, New D</w:t>
      </w:r>
      <w:r>
        <w:rPr>
          <w:i/>
          <w:spacing w:val="-1"/>
          <w:sz w:val="24"/>
          <w:szCs w:val="24"/>
        </w:rPr>
        <w:t>e</w:t>
      </w:r>
      <w:r>
        <w:rPr>
          <w:i/>
          <w:sz w:val="24"/>
          <w:szCs w:val="24"/>
        </w:rPr>
        <w:t>lh</w:t>
      </w:r>
      <w:r>
        <w:rPr>
          <w:i/>
          <w:spacing w:val="1"/>
          <w:sz w:val="24"/>
          <w:szCs w:val="24"/>
        </w:rPr>
        <w:t>i</w:t>
      </w:r>
      <w:r>
        <w:rPr>
          <w:i/>
          <w:sz w:val="24"/>
          <w:szCs w:val="24"/>
        </w:rPr>
        <w:t>)</w:t>
      </w:r>
    </w:p>
    <w:p w14:paraId="15DE8D91" w14:textId="77777777" w:rsidR="008B200B" w:rsidRDefault="00000000">
      <w:pPr>
        <w:spacing w:before="22"/>
        <w:ind w:left="2694" w:right="3079"/>
        <w:jc w:val="center"/>
        <w:rPr>
          <w:sz w:val="28"/>
          <w:szCs w:val="28"/>
        </w:rPr>
      </w:pPr>
      <w:proofErr w:type="spellStart"/>
      <w:r>
        <w:rPr>
          <w:sz w:val="28"/>
          <w:szCs w:val="28"/>
        </w:rPr>
        <w:t>P</w:t>
      </w:r>
      <w:r>
        <w:rPr>
          <w:spacing w:val="1"/>
          <w:sz w:val="28"/>
          <w:szCs w:val="28"/>
        </w:rPr>
        <w:t>o</w:t>
      </w:r>
      <w:r>
        <w:rPr>
          <w:spacing w:val="-1"/>
          <w:sz w:val="28"/>
          <w:szCs w:val="28"/>
        </w:rPr>
        <w:t>n</w:t>
      </w:r>
      <w:r>
        <w:rPr>
          <w:spacing w:val="1"/>
          <w:sz w:val="28"/>
          <w:szCs w:val="28"/>
        </w:rPr>
        <w:t>n</w:t>
      </w:r>
      <w:r>
        <w:rPr>
          <w:spacing w:val="-2"/>
          <w:sz w:val="28"/>
          <w:szCs w:val="28"/>
        </w:rPr>
        <w:t>a</w:t>
      </w:r>
      <w:r>
        <w:rPr>
          <w:sz w:val="28"/>
          <w:szCs w:val="28"/>
        </w:rPr>
        <w:t>m</w:t>
      </w:r>
      <w:r>
        <w:rPr>
          <w:spacing w:val="1"/>
          <w:sz w:val="28"/>
          <w:szCs w:val="28"/>
        </w:rPr>
        <w:t>p</w:t>
      </w:r>
      <w:r>
        <w:rPr>
          <w:spacing w:val="-2"/>
          <w:sz w:val="28"/>
          <w:szCs w:val="28"/>
        </w:rPr>
        <w:t>e</w:t>
      </w:r>
      <w:r>
        <w:rPr>
          <w:spacing w:val="1"/>
          <w:sz w:val="28"/>
          <w:szCs w:val="28"/>
        </w:rPr>
        <w:t>t</w:t>
      </w:r>
      <w:proofErr w:type="spellEnd"/>
      <w:r>
        <w:rPr>
          <w:sz w:val="28"/>
          <w:szCs w:val="28"/>
        </w:rPr>
        <w:t>,</w:t>
      </w:r>
      <w:r>
        <w:rPr>
          <w:spacing w:val="-1"/>
          <w:sz w:val="28"/>
          <w:szCs w:val="28"/>
        </w:rPr>
        <w:t xml:space="preserve"> Ko</w:t>
      </w:r>
      <w:r>
        <w:rPr>
          <w:spacing w:val="1"/>
          <w:sz w:val="28"/>
          <w:szCs w:val="28"/>
        </w:rPr>
        <w:t>d</w:t>
      </w:r>
      <w:r>
        <w:rPr>
          <w:spacing w:val="-2"/>
          <w:sz w:val="28"/>
          <w:szCs w:val="28"/>
        </w:rPr>
        <w:t>a</w:t>
      </w:r>
      <w:r>
        <w:rPr>
          <w:spacing w:val="1"/>
          <w:sz w:val="28"/>
          <w:szCs w:val="28"/>
        </w:rPr>
        <w:t>gu</w:t>
      </w:r>
      <w:r>
        <w:rPr>
          <w:sz w:val="28"/>
          <w:szCs w:val="28"/>
        </w:rPr>
        <w:t>,</w:t>
      </w:r>
      <w:r>
        <w:rPr>
          <w:spacing w:val="-3"/>
          <w:sz w:val="28"/>
          <w:szCs w:val="28"/>
        </w:rPr>
        <w:t xml:space="preserve"> </w:t>
      </w:r>
      <w:r>
        <w:rPr>
          <w:spacing w:val="1"/>
          <w:sz w:val="28"/>
          <w:szCs w:val="28"/>
        </w:rPr>
        <w:t>K</w:t>
      </w:r>
      <w:r>
        <w:rPr>
          <w:sz w:val="28"/>
          <w:szCs w:val="28"/>
        </w:rPr>
        <w:t>a</w:t>
      </w:r>
      <w:r>
        <w:rPr>
          <w:spacing w:val="-2"/>
          <w:sz w:val="28"/>
          <w:szCs w:val="28"/>
        </w:rPr>
        <w:t>r</w:t>
      </w:r>
      <w:r>
        <w:rPr>
          <w:spacing w:val="1"/>
          <w:sz w:val="28"/>
          <w:szCs w:val="28"/>
        </w:rPr>
        <w:t>n</w:t>
      </w:r>
      <w:r>
        <w:rPr>
          <w:spacing w:val="-2"/>
          <w:sz w:val="28"/>
          <w:szCs w:val="28"/>
        </w:rPr>
        <w:t>a</w:t>
      </w:r>
      <w:r>
        <w:rPr>
          <w:spacing w:val="1"/>
          <w:sz w:val="28"/>
          <w:szCs w:val="28"/>
        </w:rPr>
        <w:t>t</w:t>
      </w:r>
      <w:r>
        <w:rPr>
          <w:sz w:val="28"/>
          <w:szCs w:val="28"/>
        </w:rPr>
        <w:t>a</w:t>
      </w:r>
      <w:r>
        <w:rPr>
          <w:spacing w:val="-1"/>
          <w:sz w:val="28"/>
          <w:szCs w:val="28"/>
        </w:rPr>
        <w:t>k</w:t>
      </w:r>
      <w:r>
        <w:rPr>
          <w:sz w:val="28"/>
          <w:szCs w:val="28"/>
        </w:rPr>
        <w:t xml:space="preserve">a </w:t>
      </w:r>
      <w:r>
        <w:rPr>
          <w:spacing w:val="-2"/>
          <w:sz w:val="28"/>
          <w:szCs w:val="28"/>
        </w:rPr>
        <w:t>5</w:t>
      </w:r>
      <w:r>
        <w:rPr>
          <w:spacing w:val="1"/>
          <w:sz w:val="28"/>
          <w:szCs w:val="28"/>
        </w:rPr>
        <w:t>7</w:t>
      </w:r>
      <w:r>
        <w:rPr>
          <w:spacing w:val="-1"/>
          <w:sz w:val="28"/>
          <w:szCs w:val="28"/>
        </w:rPr>
        <w:t>12</w:t>
      </w:r>
      <w:r>
        <w:rPr>
          <w:spacing w:val="1"/>
          <w:sz w:val="28"/>
          <w:szCs w:val="28"/>
        </w:rPr>
        <w:t>1</w:t>
      </w:r>
      <w:r>
        <w:rPr>
          <w:sz w:val="28"/>
          <w:szCs w:val="28"/>
        </w:rPr>
        <w:t>6</w:t>
      </w:r>
    </w:p>
    <w:p w14:paraId="15E9AD73" w14:textId="77777777" w:rsidR="008B200B" w:rsidRDefault="00000000">
      <w:pPr>
        <w:spacing w:before="23"/>
        <w:ind w:left="1053" w:right="850"/>
        <w:jc w:val="center"/>
        <w:rPr>
          <w:sz w:val="36"/>
          <w:szCs w:val="36"/>
        </w:rPr>
      </w:pPr>
      <w:r>
        <w:rPr>
          <w:b/>
          <w:sz w:val="36"/>
          <w:szCs w:val="36"/>
        </w:rPr>
        <w:t>Departm</w:t>
      </w:r>
      <w:r>
        <w:rPr>
          <w:b/>
          <w:spacing w:val="1"/>
          <w:sz w:val="36"/>
          <w:szCs w:val="36"/>
        </w:rPr>
        <w:t>e</w:t>
      </w:r>
      <w:r>
        <w:rPr>
          <w:b/>
          <w:sz w:val="36"/>
          <w:szCs w:val="36"/>
        </w:rPr>
        <w:t xml:space="preserve">nt of </w:t>
      </w:r>
      <w:r>
        <w:rPr>
          <w:b/>
          <w:spacing w:val="-1"/>
          <w:sz w:val="36"/>
          <w:szCs w:val="36"/>
        </w:rPr>
        <w:t>A</w:t>
      </w:r>
      <w:r>
        <w:rPr>
          <w:b/>
          <w:sz w:val="36"/>
          <w:szCs w:val="36"/>
        </w:rPr>
        <w:t>rt</w:t>
      </w:r>
      <w:r>
        <w:rPr>
          <w:b/>
          <w:spacing w:val="1"/>
          <w:sz w:val="36"/>
          <w:szCs w:val="36"/>
        </w:rPr>
        <w:t>i</w:t>
      </w:r>
      <w:r>
        <w:rPr>
          <w:b/>
          <w:sz w:val="36"/>
          <w:szCs w:val="36"/>
        </w:rPr>
        <w:t>ficial</w:t>
      </w:r>
      <w:r>
        <w:rPr>
          <w:b/>
          <w:spacing w:val="2"/>
          <w:sz w:val="36"/>
          <w:szCs w:val="36"/>
        </w:rPr>
        <w:t xml:space="preserve"> </w:t>
      </w:r>
      <w:r>
        <w:rPr>
          <w:b/>
          <w:sz w:val="36"/>
          <w:szCs w:val="36"/>
        </w:rPr>
        <w:t>I</w:t>
      </w:r>
      <w:r>
        <w:rPr>
          <w:b/>
          <w:spacing w:val="-2"/>
          <w:sz w:val="36"/>
          <w:szCs w:val="36"/>
        </w:rPr>
        <w:t>n</w:t>
      </w:r>
      <w:r>
        <w:rPr>
          <w:b/>
          <w:sz w:val="36"/>
          <w:szCs w:val="36"/>
        </w:rPr>
        <w:t>tell</w:t>
      </w:r>
      <w:r>
        <w:rPr>
          <w:b/>
          <w:spacing w:val="-1"/>
          <w:sz w:val="36"/>
          <w:szCs w:val="36"/>
        </w:rPr>
        <w:t>i</w:t>
      </w:r>
      <w:r>
        <w:rPr>
          <w:b/>
          <w:sz w:val="36"/>
          <w:szCs w:val="36"/>
        </w:rPr>
        <w:t>gence</w:t>
      </w:r>
      <w:r>
        <w:rPr>
          <w:b/>
          <w:spacing w:val="2"/>
          <w:sz w:val="36"/>
          <w:szCs w:val="36"/>
        </w:rPr>
        <w:t xml:space="preserve"> </w:t>
      </w:r>
      <w:r>
        <w:rPr>
          <w:b/>
          <w:sz w:val="36"/>
          <w:szCs w:val="36"/>
        </w:rPr>
        <w:t>and</w:t>
      </w:r>
      <w:r>
        <w:rPr>
          <w:b/>
          <w:spacing w:val="2"/>
          <w:sz w:val="36"/>
          <w:szCs w:val="36"/>
        </w:rPr>
        <w:t xml:space="preserve"> </w:t>
      </w:r>
      <w:r>
        <w:rPr>
          <w:b/>
          <w:sz w:val="36"/>
          <w:szCs w:val="36"/>
        </w:rPr>
        <w:t>Data</w:t>
      </w:r>
      <w:r>
        <w:rPr>
          <w:b/>
          <w:spacing w:val="-2"/>
          <w:sz w:val="36"/>
          <w:szCs w:val="36"/>
        </w:rPr>
        <w:t xml:space="preserve"> </w:t>
      </w:r>
      <w:r>
        <w:rPr>
          <w:b/>
          <w:sz w:val="36"/>
          <w:szCs w:val="36"/>
        </w:rPr>
        <w:t>Sci</w:t>
      </w:r>
      <w:r>
        <w:rPr>
          <w:b/>
          <w:spacing w:val="1"/>
          <w:sz w:val="36"/>
          <w:szCs w:val="36"/>
        </w:rPr>
        <w:t>e</w:t>
      </w:r>
      <w:r>
        <w:rPr>
          <w:b/>
          <w:sz w:val="36"/>
          <w:szCs w:val="36"/>
        </w:rPr>
        <w:t>nce</w:t>
      </w:r>
    </w:p>
    <w:p w14:paraId="40AFC9FA" w14:textId="77777777" w:rsidR="008B200B" w:rsidRDefault="008B200B">
      <w:pPr>
        <w:spacing w:line="160" w:lineRule="exact"/>
        <w:rPr>
          <w:sz w:val="17"/>
          <w:szCs w:val="17"/>
        </w:rPr>
      </w:pPr>
    </w:p>
    <w:p w14:paraId="32E45450" w14:textId="77777777" w:rsidR="008B200B" w:rsidRDefault="008B200B">
      <w:pPr>
        <w:spacing w:line="200" w:lineRule="exact"/>
      </w:pPr>
    </w:p>
    <w:p w14:paraId="7C834864" w14:textId="77777777" w:rsidR="008B200B" w:rsidRDefault="008B200B">
      <w:pPr>
        <w:spacing w:line="200" w:lineRule="exact"/>
      </w:pPr>
    </w:p>
    <w:p w14:paraId="537D2188" w14:textId="77777777" w:rsidR="008B200B" w:rsidRDefault="008B200B">
      <w:pPr>
        <w:spacing w:line="200" w:lineRule="exact"/>
      </w:pPr>
    </w:p>
    <w:p w14:paraId="027C4C55" w14:textId="77777777" w:rsidR="008B200B" w:rsidRDefault="008B200B">
      <w:pPr>
        <w:spacing w:line="200" w:lineRule="exact"/>
      </w:pPr>
    </w:p>
    <w:p w14:paraId="7588F7E5" w14:textId="77777777" w:rsidR="008B200B" w:rsidRDefault="00000000">
      <w:pPr>
        <w:spacing w:line="313" w:lineRule="auto"/>
        <w:ind w:left="1045" w:right="518"/>
        <w:jc w:val="center"/>
        <w:rPr>
          <w:rFonts w:ascii="Cambria" w:eastAsia="Cambria" w:hAnsi="Cambria" w:cs="Cambria"/>
          <w:sz w:val="60"/>
          <w:szCs w:val="60"/>
        </w:rPr>
      </w:pPr>
      <w:r>
        <w:rPr>
          <w:rFonts w:ascii="Cambria" w:eastAsia="Cambria" w:hAnsi="Cambria" w:cs="Cambria"/>
          <w:b/>
          <w:color w:val="C00000"/>
          <w:sz w:val="60"/>
          <w:szCs w:val="60"/>
        </w:rPr>
        <w:t>In</w:t>
      </w:r>
      <w:r>
        <w:rPr>
          <w:rFonts w:ascii="Cambria" w:eastAsia="Cambria" w:hAnsi="Cambria" w:cs="Cambria"/>
          <w:b/>
          <w:color w:val="C00000"/>
          <w:spacing w:val="-1"/>
          <w:sz w:val="60"/>
          <w:szCs w:val="60"/>
        </w:rPr>
        <w:t>d</w:t>
      </w:r>
      <w:r>
        <w:rPr>
          <w:rFonts w:ascii="Cambria" w:eastAsia="Cambria" w:hAnsi="Cambria" w:cs="Cambria"/>
          <w:b/>
          <w:color w:val="C00000"/>
          <w:sz w:val="60"/>
          <w:szCs w:val="60"/>
        </w:rPr>
        <w:t>ian Knowledge</w:t>
      </w:r>
      <w:r>
        <w:rPr>
          <w:rFonts w:ascii="Cambria" w:eastAsia="Cambria" w:hAnsi="Cambria" w:cs="Cambria"/>
          <w:b/>
          <w:color w:val="C00000"/>
          <w:spacing w:val="3"/>
          <w:sz w:val="60"/>
          <w:szCs w:val="60"/>
        </w:rPr>
        <w:t xml:space="preserve"> </w:t>
      </w:r>
      <w:r>
        <w:rPr>
          <w:rFonts w:ascii="Cambria" w:eastAsia="Cambria" w:hAnsi="Cambria" w:cs="Cambria"/>
          <w:b/>
          <w:color w:val="C00000"/>
          <w:sz w:val="60"/>
          <w:szCs w:val="60"/>
        </w:rPr>
        <w:t>System (I</w:t>
      </w:r>
      <w:r>
        <w:rPr>
          <w:rFonts w:ascii="Cambria" w:eastAsia="Cambria" w:hAnsi="Cambria" w:cs="Cambria"/>
          <w:b/>
          <w:color w:val="C00000"/>
          <w:spacing w:val="-2"/>
          <w:sz w:val="60"/>
          <w:szCs w:val="60"/>
        </w:rPr>
        <w:t>K</w:t>
      </w:r>
      <w:r>
        <w:rPr>
          <w:rFonts w:ascii="Cambria" w:eastAsia="Cambria" w:hAnsi="Cambria" w:cs="Cambria"/>
          <w:b/>
          <w:color w:val="C00000"/>
          <w:sz w:val="60"/>
          <w:szCs w:val="60"/>
        </w:rPr>
        <w:t>S) (Co</w:t>
      </w:r>
      <w:r>
        <w:rPr>
          <w:rFonts w:ascii="Cambria" w:eastAsia="Cambria" w:hAnsi="Cambria" w:cs="Cambria"/>
          <w:b/>
          <w:color w:val="C00000"/>
          <w:spacing w:val="-2"/>
          <w:sz w:val="60"/>
          <w:szCs w:val="60"/>
        </w:rPr>
        <w:t>u</w:t>
      </w:r>
      <w:r>
        <w:rPr>
          <w:rFonts w:ascii="Cambria" w:eastAsia="Cambria" w:hAnsi="Cambria" w:cs="Cambria"/>
          <w:b/>
          <w:color w:val="C00000"/>
          <w:sz w:val="60"/>
          <w:szCs w:val="60"/>
        </w:rPr>
        <w:t>rse</w:t>
      </w:r>
      <w:r>
        <w:rPr>
          <w:rFonts w:ascii="Cambria" w:eastAsia="Cambria" w:hAnsi="Cambria" w:cs="Cambria"/>
          <w:b/>
          <w:color w:val="C00000"/>
          <w:spacing w:val="2"/>
          <w:sz w:val="60"/>
          <w:szCs w:val="60"/>
        </w:rPr>
        <w:t xml:space="preserve"> </w:t>
      </w:r>
      <w:r>
        <w:rPr>
          <w:rFonts w:ascii="Cambria" w:eastAsia="Cambria" w:hAnsi="Cambria" w:cs="Cambria"/>
          <w:b/>
          <w:color w:val="C00000"/>
          <w:sz w:val="60"/>
          <w:szCs w:val="60"/>
        </w:rPr>
        <w:t>co</w:t>
      </w:r>
      <w:r>
        <w:rPr>
          <w:rFonts w:ascii="Cambria" w:eastAsia="Cambria" w:hAnsi="Cambria" w:cs="Cambria"/>
          <w:b/>
          <w:color w:val="C00000"/>
          <w:spacing w:val="-2"/>
          <w:sz w:val="60"/>
          <w:szCs w:val="60"/>
        </w:rPr>
        <w:t>d</w:t>
      </w:r>
      <w:r>
        <w:rPr>
          <w:rFonts w:ascii="Cambria" w:eastAsia="Cambria" w:hAnsi="Cambria" w:cs="Cambria"/>
          <w:b/>
          <w:color w:val="C00000"/>
          <w:sz w:val="60"/>
          <w:szCs w:val="60"/>
        </w:rPr>
        <w:t>e:</w:t>
      </w:r>
      <w:r>
        <w:rPr>
          <w:rFonts w:ascii="Cambria" w:eastAsia="Cambria" w:hAnsi="Cambria" w:cs="Cambria"/>
          <w:b/>
          <w:color w:val="C00000"/>
          <w:spacing w:val="2"/>
          <w:sz w:val="60"/>
          <w:szCs w:val="60"/>
        </w:rPr>
        <w:t xml:space="preserve"> </w:t>
      </w:r>
      <w:r>
        <w:rPr>
          <w:rFonts w:ascii="Cambria" w:eastAsia="Cambria" w:hAnsi="Cambria" w:cs="Cambria"/>
          <w:b/>
          <w:color w:val="C00000"/>
          <w:sz w:val="60"/>
          <w:szCs w:val="60"/>
        </w:rPr>
        <w:t>B</w:t>
      </w:r>
      <w:r>
        <w:rPr>
          <w:rFonts w:ascii="Cambria" w:eastAsia="Cambria" w:hAnsi="Cambria" w:cs="Cambria"/>
          <w:b/>
          <w:color w:val="C00000"/>
          <w:spacing w:val="1"/>
          <w:sz w:val="60"/>
          <w:szCs w:val="60"/>
        </w:rPr>
        <w:t>I</w:t>
      </w:r>
      <w:r>
        <w:rPr>
          <w:rFonts w:ascii="Cambria" w:eastAsia="Cambria" w:hAnsi="Cambria" w:cs="Cambria"/>
          <w:b/>
          <w:color w:val="C00000"/>
          <w:sz w:val="60"/>
          <w:szCs w:val="60"/>
        </w:rPr>
        <w:t>KS6</w:t>
      </w:r>
      <w:r>
        <w:rPr>
          <w:rFonts w:ascii="Cambria" w:eastAsia="Cambria" w:hAnsi="Cambria" w:cs="Cambria"/>
          <w:b/>
          <w:color w:val="C00000"/>
          <w:spacing w:val="-2"/>
          <w:sz w:val="60"/>
          <w:szCs w:val="60"/>
        </w:rPr>
        <w:t>0</w:t>
      </w:r>
      <w:r>
        <w:rPr>
          <w:rFonts w:ascii="Cambria" w:eastAsia="Cambria" w:hAnsi="Cambria" w:cs="Cambria"/>
          <w:b/>
          <w:color w:val="C00000"/>
          <w:spacing w:val="1"/>
          <w:sz w:val="60"/>
          <w:szCs w:val="60"/>
        </w:rPr>
        <w:t>9</w:t>
      </w:r>
      <w:r>
        <w:rPr>
          <w:rFonts w:ascii="Cambria" w:eastAsia="Cambria" w:hAnsi="Cambria" w:cs="Cambria"/>
          <w:b/>
          <w:color w:val="C00000"/>
          <w:sz w:val="60"/>
          <w:szCs w:val="60"/>
        </w:rPr>
        <w:t>)</w:t>
      </w:r>
    </w:p>
    <w:p w14:paraId="229B140A" w14:textId="77777777" w:rsidR="008B200B" w:rsidRDefault="00000000">
      <w:pPr>
        <w:spacing w:line="500" w:lineRule="exact"/>
        <w:ind w:left="1621" w:right="1607"/>
        <w:jc w:val="center"/>
        <w:rPr>
          <w:rFonts w:ascii="Cambria" w:eastAsia="Cambria" w:hAnsi="Cambria" w:cs="Cambria"/>
          <w:sz w:val="44"/>
          <w:szCs w:val="44"/>
        </w:rPr>
      </w:pPr>
      <w:r>
        <w:rPr>
          <w:rFonts w:ascii="Cambria" w:eastAsia="Cambria" w:hAnsi="Cambria" w:cs="Cambria"/>
          <w:b/>
          <w:color w:val="C00000"/>
          <w:position w:val="-1"/>
          <w:sz w:val="44"/>
          <w:szCs w:val="44"/>
        </w:rPr>
        <w:t>EXPERI</w:t>
      </w:r>
      <w:r>
        <w:rPr>
          <w:rFonts w:ascii="Cambria" w:eastAsia="Cambria" w:hAnsi="Cambria" w:cs="Cambria"/>
          <w:b/>
          <w:color w:val="C00000"/>
          <w:spacing w:val="3"/>
          <w:position w:val="-1"/>
          <w:sz w:val="44"/>
          <w:szCs w:val="44"/>
        </w:rPr>
        <w:t>E</w:t>
      </w:r>
      <w:r>
        <w:rPr>
          <w:rFonts w:ascii="Cambria" w:eastAsia="Cambria" w:hAnsi="Cambria" w:cs="Cambria"/>
          <w:b/>
          <w:color w:val="C00000"/>
          <w:position w:val="-1"/>
          <w:sz w:val="44"/>
          <w:szCs w:val="44"/>
        </w:rPr>
        <w:t>N</w:t>
      </w:r>
      <w:r>
        <w:rPr>
          <w:rFonts w:ascii="Cambria" w:eastAsia="Cambria" w:hAnsi="Cambria" w:cs="Cambria"/>
          <w:b/>
          <w:color w:val="C00000"/>
          <w:spacing w:val="1"/>
          <w:position w:val="-1"/>
          <w:sz w:val="44"/>
          <w:szCs w:val="44"/>
        </w:rPr>
        <w:t>T</w:t>
      </w:r>
      <w:r>
        <w:rPr>
          <w:rFonts w:ascii="Cambria" w:eastAsia="Cambria" w:hAnsi="Cambria" w:cs="Cambria"/>
          <w:b/>
          <w:color w:val="C00000"/>
          <w:position w:val="-1"/>
          <w:sz w:val="44"/>
          <w:szCs w:val="44"/>
        </w:rPr>
        <w:t>IAL</w:t>
      </w:r>
      <w:r>
        <w:rPr>
          <w:rFonts w:ascii="Cambria" w:eastAsia="Cambria" w:hAnsi="Cambria" w:cs="Cambria"/>
          <w:b/>
          <w:color w:val="C00000"/>
          <w:spacing w:val="-30"/>
          <w:position w:val="-1"/>
          <w:sz w:val="44"/>
          <w:szCs w:val="44"/>
        </w:rPr>
        <w:t xml:space="preserve"> </w:t>
      </w:r>
      <w:r>
        <w:rPr>
          <w:rFonts w:ascii="Cambria" w:eastAsia="Cambria" w:hAnsi="Cambria" w:cs="Cambria"/>
          <w:b/>
          <w:color w:val="C00000"/>
          <w:position w:val="-1"/>
          <w:sz w:val="44"/>
          <w:szCs w:val="44"/>
        </w:rPr>
        <w:t>LE</w:t>
      </w:r>
      <w:r>
        <w:rPr>
          <w:rFonts w:ascii="Cambria" w:eastAsia="Cambria" w:hAnsi="Cambria" w:cs="Cambria"/>
          <w:b/>
          <w:color w:val="C00000"/>
          <w:spacing w:val="1"/>
          <w:position w:val="-1"/>
          <w:sz w:val="44"/>
          <w:szCs w:val="44"/>
        </w:rPr>
        <w:t>A</w:t>
      </w:r>
      <w:r>
        <w:rPr>
          <w:rFonts w:ascii="Cambria" w:eastAsia="Cambria" w:hAnsi="Cambria" w:cs="Cambria"/>
          <w:b/>
          <w:color w:val="C00000"/>
          <w:position w:val="-1"/>
          <w:sz w:val="44"/>
          <w:szCs w:val="44"/>
        </w:rPr>
        <w:t>RNING</w:t>
      </w:r>
      <w:r>
        <w:rPr>
          <w:rFonts w:ascii="Cambria" w:eastAsia="Cambria" w:hAnsi="Cambria" w:cs="Cambria"/>
          <w:b/>
          <w:color w:val="C00000"/>
          <w:spacing w:val="-20"/>
          <w:position w:val="-1"/>
          <w:sz w:val="44"/>
          <w:szCs w:val="44"/>
        </w:rPr>
        <w:t xml:space="preserve"> </w:t>
      </w:r>
      <w:r>
        <w:rPr>
          <w:rFonts w:ascii="Cambria" w:eastAsia="Cambria" w:hAnsi="Cambria" w:cs="Cambria"/>
          <w:b/>
          <w:color w:val="C00000"/>
          <w:w w:val="99"/>
          <w:position w:val="-1"/>
          <w:sz w:val="44"/>
          <w:szCs w:val="44"/>
        </w:rPr>
        <w:t>RE</w:t>
      </w:r>
      <w:r>
        <w:rPr>
          <w:rFonts w:ascii="Cambria" w:eastAsia="Cambria" w:hAnsi="Cambria" w:cs="Cambria"/>
          <w:b/>
          <w:color w:val="C00000"/>
          <w:spacing w:val="2"/>
          <w:w w:val="99"/>
          <w:position w:val="-1"/>
          <w:sz w:val="44"/>
          <w:szCs w:val="44"/>
        </w:rPr>
        <w:t>P</w:t>
      </w:r>
      <w:r>
        <w:rPr>
          <w:rFonts w:ascii="Cambria" w:eastAsia="Cambria" w:hAnsi="Cambria" w:cs="Cambria"/>
          <w:b/>
          <w:color w:val="C00000"/>
          <w:w w:val="99"/>
          <w:position w:val="-1"/>
          <w:sz w:val="44"/>
          <w:szCs w:val="44"/>
        </w:rPr>
        <w:t>ORT</w:t>
      </w:r>
    </w:p>
    <w:p w14:paraId="325C9A2D" w14:textId="77777777" w:rsidR="008B200B" w:rsidRDefault="008B200B">
      <w:pPr>
        <w:spacing w:before="2" w:line="200" w:lineRule="exact"/>
      </w:pPr>
    </w:p>
    <w:p w14:paraId="25938252" w14:textId="77777777" w:rsidR="008B200B" w:rsidRDefault="00000000">
      <w:pPr>
        <w:ind w:left="4842" w:right="4822"/>
        <w:jc w:val="center"/>
        <w:rPr>
          <w:rFonts w:ascii="Cambria" w:eastAsia="Cambria" w:hAnsi="Cambria" w:cs="Cambria"/>
          <w:sz w:val="44"/>
          <w:szCs w:val="44"/>
        </w:rPr>
      </w:pPr>
      <w:r>
        <w:rPr>
          <w:rFonts w:ascii="Cambria" w:eastAsia="Cambria" w:hAnsi="Cambria" w:cs="Cambria"/>
          <w:b/>
          <w:color w:val="C00000"/>
          <w:w w:val="99"/>
          <w:sz w:val="44"/>
          <w:szCs w:val="44"/>
        </w:rPr>
        <w:t>On</w:t>
      </w:r>
    </w:p>
    <w:p w14:paraId="26FB52B1" w14:textId="77777777" w:rsidR="008B200B" w:rsidRDefault="008B200B">
      <w:pPr>
        <w:spacing w:before="2" w:line="200" w:lineRule="exact"/>
      </w:pPr>
    </w:p>
    <w:p w14:paraId="12A00E0B" w14:textId="06316CDC" w:rsidR="008B200B" w:rsidRDefault="000637CD" w:rsidP="000637CD">
      <w:pPr>
        <w:spacing w:line="258" w:lineRule="auto"/>
        <w:ind w:left="491" w:right="472" w:hanging="3"/>
        <w:jc w:val="center"/>
        <w:rPr>
          <w:rFonts w:ascii="Cambria" w:eastAsia="Cambria" w:hAnsi="Cambria" w:cs="Cambria"/>
          <w:sz w:val="44"/>
          <w:szCs w:val="44"/>
        </w:rPr>
      </w:pPr>
      <w:r w:rsidRPr="000637CD">
        <w:rPr>
          <w:rFonts w:ascii="Cambria" w:eastAsia="Cambria" w:hAnsi="Cambria" w:cs="Cambria"/>
          <w:color w:val="FF0000"/>
          <w:sz w:val="44"/>
          <w:szCs w:val="44"/>
        </w:rPr>
        <w:t xml:space="preserve">Buddhist and </w:t>
      </w:r>
      <w:r>
        <w:rPr>
          <w:rFonts w:ascii="Cambria" w:eastAsia="Cambria" w:hAnsi="Cambria" w:cs="Cambria"/>
          <w:color w:val="FF0000"/>
          <w:sz w:val="44"/>
          <w:szCs w:val="44"/>
        </w:rPr>
        <w:t>J</w:t>
      </w:r>
      <w:r w:rsidRPr="000637CD">
        <w:rPr>
          <w:rFonts w:ascii="Cambria" w:eastAsia="Cambria" w:hAnsi="Cambria" w:cs="Cambria"/>
          <w:color w:val="FF0000"/>
          <w:sz w:val="44"/>
          <w:szCs w:val="44"/>
        </w:rPr>
        <w:t>ain Philosophy - Ahimsa, mindfulness, and non – attachment</w:t>
      </w:r>
    </w:p>
    <w:p w14:paraId="21478940" w14:textId="77777777" w:rsidR="008B200B" w:rsidRDefault="008B200B" w:rsidP="000637CD">
      <w:pPr>
        <w:spacing w:line="200" w:lineRule="exact"/>
        <w:jc w:val="center"/>
      </w:pPr>
    </w:p>
    <w:p w14:paraId="50691A24" w14:textId="77777777" w:rsidR="008B200B" w:rsidRDefault="008B200B">
      <w:pPr>
        <w:spacing w:line="200" w:lineRule="exact"/>
      </w:pPr>
    </w:p>
    <w:p w14:paraId="6B1CB243" w14:textId="77777777" w:rsidR="008B200B" w:rsidRDefault="008B200B">
      <w:pPr>
        <w:spacing w:line="200" w:lineRule="exact"/>
      </w:pPr>
    </w:p>
    <w:p w14:paraId="46EFB6B7" w14:textId="77777777" w:rsidR="008B200B" w:rsidRDefault="008B200B">
      <w:pPr>
        <w:spacing w:line="200" w:lineRule="exact"/>
      </w:pPr>
    </w:p>
    <w:p w14:paraId="7541666A" w14:textId="77777777" w:rsidR="008B200B" w:rsidRDefault="008B200B">
      <w:pPr>
        <w:spacing w:line="200" w:lineRule="exact"/>
      </w:pPr>
    </w:p>
    <w:p w14:paraId="6902EBD6" w14:textId="77777777" w:rsidR="008B200B" w:rsidRDefault="008B200B">
      <w:pPr>
        <w:spacing w:before="10" w:line="220" w:lineRule="exact"/>
        <w:rPr>
          <w:sz w:val="22"/>
          <w:szCs w:val="22"/>
        </w:rPr>
      </w:pPr>
    </w:p>
    <w:p w14:paraId="301E7059" w14:textId="63E663CA" w:rsidR="008B200B" w:rsidRDefault="00000000">
      <w:pPr>
        <w:spacing w:line="342" w:lineRule="auto"/>
        <w:ind w:left="6981" w:right="1275"/>
        <w:rPr>
          <w:rFonts w:ascii="Cambria" w:eastAsia="Cambria" w:hAnsi="Cambria" w:cs="Cambria"/>
          <w:b/>
          <w:sz w:val="32"/>
          <w:szCs w:val="32"/>
        </w:rPr>
      </w:pPr>
      <w:r>
        <w:rPr>
          <w:rFonts w:ascii="Cambria" w:eastAsia="Cambria" w:hAnsi="Cambria" w:cs="Cambria"/>
          <w:b/>
          <w:sz w:val="32"/>
          <w:szCs w:val="32"/>
        </w:rPr>
        <w:t>S</w:t>
      </w:r>
      <w:r>
        <w:rPr>
          <w:rFonts w:ascii="Cambria" w:eastAsia="Cambria" w:hAnsi="Cambria" w:cs="Cambria"/>
          <w:b/>
          <w:spacing w:val="-2"/>
          <w:sz w:val="32"/>
          <w:szCs w:val="32"/>
        </w:rPr>
        <w:t>u</w:t>
      </w:r>
      <w:r>
        <w:rPr>
          <w:rFonts w:ascii="Cambria" w:eastAsia="Cambria" w:hAnsi="Cambria" w:cs="Cambria"/>
          <w:b/>
          <w:spacing w:val="3"/>
          <w:sz w:val="32"/>
          <w:szCs w:val="32"/>
        </w:rPr>
        <w:t>b</w:t>
      </w:r>
      <w:r>
        <w:rPr>
          <w:rFonts w:ascii="Cambria" w:eastAsia="Cambria" w:hAnsi="Cambria" w:cs="Cambria"/>
          <w:b/>
          <w:sz w:val="32"/>
          <w:szCs w:val="32"/>
        </w:rPr>
        <w:t>mit</w:t>
      </w:r>
      <w:r>
        <w:rPr>
          <w:rFonts w:ascii="Cambria" w:eastAsia="Cambria" w:hAnsi="Cambria" w:cs="Cambria"/>
          <w:b/>
          <w:spacing w:val="1"/>
          <w:sz w:val="32"/>
          <w:szCs w:val="32"/>
        </w:rPr>
        <w:t>t</w:t>
      </w:r>
      <w:r>
        <w:rPr>
          <w:rFonts w:ascii="Cambria" w:eastAsia="Cambria" w:hAnsi="Cambria" w:cs="Cambria"/>
          <w:b/>
          <w:sz w:val="32"/>
          <w:szCs w:val="32"/>
        </w:rPr>
        <w:t>ed</w:t>
      </w:r>
      <w:r>
        <w:rPr>
          <w:rFonts w:ascii="Cambria" w:eastAsia="Cambria" w:hAnsi="Cambria" w:cs="Cambria"/>
          <w:b/>
          <w:spacing w:val="-15"/>
          <w:sz w:val="32"/>
          <w:szCs w:val="32"/>
        </w:rPr>
        <w:t xml:space="preserve"> </w:t>
      </w:r>
      <w:r>
        <w:rPr>
          <w:rFonts w:ascii="Cambria" w:eastAsia="Cambria" w:hAnsi="Cambria" w:cs="Cambria"/>
          <w:b/>
          <w:sz w:val="32"/>
          <w:szCs w:val="32"/>
        </w:rPr>
        <w:t>b</w:t>
      </w:r>
      <w:r>
        <w:rPr>
          <w:rFonts w:ascii="Cambria" w:eastAsia="Cambria" w:hAnsi="Cambria" w:cs="Cambria"/>
          <w:b/>
          <w:spacing w:val="1"/>
          <w:sz w:val="32"/>
          <w:szCs w:val="32"/>
        </w:rPr>
        <w:t>y</w:t>
      </w:r>
      <w:r>
        <w:rPr>
          <w:rFonts w:ascii="Cambria" w:eastAsia="Cambria" w:hAnsi="Cambria" w:cs="Cambria"/>
          <w:b/>
          <w:sz w:val="32"/>
          <w:szCs w:val="32"/>
        </w:rPr>
        <w:t xml:space="preserve">, </w:t>
      </w:r>
    </w:p>
    <w:p w14:paraId="4462B9BB" w14:textId="69D3A1A3" w:rsidR="000637CD" w:rsidRDefault="000637CD">
      <w:pPr>
        <w:spacing w:line="342" w:lineRule="auto"/>
        <w:ind w:left="6981" w:right="1275"/>
        <w:rPr>
          <w:rFonts w:ascii="Cambria" w:eastAsia="Cambria" w:hAnsi="Cambria" w:cs="Cambria"/>
          <w:sz w:val="32"/>
          <w:szCs w:val="32"/>
        </w:rPr>
      </w:pPr>
      <w:r>
        <w:rPr>
          <w:rFonts w:ascii="Cambria" w:eastAsia="Cambria" w:hAnsi="Cambria" w:cs="Cambria"/>
          <w:b/>
          <w:sz w:val="32"/>
          <w:szCs w:val="32"/>
        </w:rPr>
        <w:t xml:space="preserve">Dhanial </w:t>
      </w:r>
    </w:p>
    <w:p w14:paraId="1AC8C6A0" w14:textId="6D59EA5A" w:rsidR="008B200B" w:rsidRDefault="00000000">
      <w:pPr>
        <w:ind w:right="731"/>
        <w:jc w:val="right"/>
        <w:rPr>
          <w:rFonts w:ascii="Cambria" w:eastAsia="Cambria" w:hAnsi="Cambria" w:cs="Cambria"/>
          <w:sz w:val="32"/>
          <w:szCs w:val="32"/>
        </w:rPr>
      </w:pPr>
      <w:r>
        <w:rPr>
          <w:rFonts w:ascii="Cambria" w:eastAsia="Cambria" w:hAnsi="Cambria" w:cs="Cambria"/>
          <w:b/>
          <w:sz w:val="32"/>
          <w:szCs w:val="32"/>
        </w:rPr>
        <w:t>U</w:t>
      </w:r>
      <w:r>
        <w:rPr>
          <w:rFonts w:ascii="Cambria" w:eastAsia="Cambria" w:hAnsi="Cambria" w:cs="Cambria"/>
          <w:b/>
          <w:spacing w:val="1"/>
          <w:sz w:val="32"/>
          <w:szCs w:val="32"/>
        </w:rPr>
        <w:t>S</w:t>
      </w:r>
      <w:r>
        <w:rPr>
          <w:rFonts w:ascii="Cambria" w:eastAsia="Cambria" w:hAnsi="Cambria" w:cs="Cambria"/>
          <w:b/>
          <w:sz w:val="32"/>
          <w:szCs w:val="32"/>
        </w:rPr>
        <w:t>N:</w:t>
      </w:r>
      <w:r>
        <w:rPr>
          <w:rFonts w:ascii="Cambria" w:eastAsia="Cambria" w:hAnsi="Cambria" w:cs="Cambria"/>
          <w:b/>
          <w:spacing w:val="-4"/>
          <w:sz w:val="32"/>
          <w:szCs w:val="32"/>
        </w:rPr>
        <w:t xml:space="preserve"> </w:t>
      </w:r>
      <w:r>
        <w:rPr>
          <w:rFonts w:ascii="Cambria" w:eastAsia="Cambria" w:hAnsi="Cambria" w:cs="Cambria"/>
          <w:b/>
          <w:w w:val="99"/>
          <w:sz w:val="32"/>
          <w:szCs w:val="32"/>
        </w:rPr>
        <w:t>4C</w:t>
      </w:r>
      <w:r>
        <w:rPr>
          <w:rFonts w:ascii="Cambria" w:eastAsia="Cambria" w:hAnsi="Cambria" w:cs="Cambria"/>
          <w:b/>
          <w:spacing w:val="1"/>
          <w:w w:val="99"/>
          <w:sz w:val="32"/>
          <w:szCs w:val="32"/>
        </w:rPr>
        <w:t>I</w:t>
      </w:r>
      <w:r>
        <w:rPr>
          <w:rFonts w:ascii="Cambria" w:eastAsia="Cambria" w:hAnsi="Cambria" w:cs="Cambria"/>
          <w:b/>
          <w:w w:val="99"/>
          <w:sz w:val="32"/>
          <w:szCs w:val="32"/>
        </w:rPr>
        <w:t>2</w:t>
      </w:r>
      <w:r w:rsidR="000637CD">
        <w:rPr>
          <w:rFonts w:ascii="Cambria" w:eastAsia="Cambria" w:hAnsi="Cambria" w:cs="Cambria"/>
          <w:b/>
          <w:spacing w:val="1"/>
          <w:w w:val="99"/>
          <w:sz w:val="32"/>
          <w:szCs w:val="32"/>
        </w:rPr>
        <w:t>3</w:t>
      </w:r>
      <w:r>
        <w:rPr>
          <w:rFonts w:ascii="Cambria" w:eastAsia="Cambria" w:hAnsi="Cambria" w:cs="Cambria"/>
          <w:b/>
          <w:w w:val="99"/>
          <w:sz w:val="32"/>
          <w:szCs w:val="32"/>
        </w:rPr>
        <w:t>A</w:t>
      </w:r>
      <w:r>
        <w:rPr>
          <w:rFonts w:ascii="Cambria" w:eastAsia="Cambria" w:hAnsi="Cambria" w:cs="Cambria"/>
          <w:b/>
          <w:spacing w:val="1"/>
          <w:w w:val="99"/>
          <w:sz w:val="32"/>
          <w:szCs w:val="32"/>
        </w:rPr>
        <w:t>D</w:t>
      </w:r>
      <w:r w:rsidR="000637CD">
        <w:rPr>
          <w:rFonts w:ascii="Cambria" w:eastAsia="Cambria" w:hAnsi="Cambria" w:cs="Cambria"/>
          <w:b/>
          <w:spacing w:val="2"/>
          <w:w w:val="99"/>
          <w:sz w:val="32"/>
          <w:szCs w:val="32"/>
        </w:rPr>
        <w:t>400</w:t>
      </w:r>
    </w:p>
    <w:p w14:paraId="237895C2" w14:textId="77777777" w:rsidR="008B200B" w:rsidRDefault="008B200B">
      <w:pPr>
        <w:spacing w:line="200" w:lineRule="exact"/>
      </w:pPr>
    </w:p>
    <w:p w14:paraId="6415FEB4" w14:textId="77777777" w:rsidR="008B200B" w:rsidRDefault="008B200B">
      <w:pPr>
        <w:spacing w:line="200" w:lineRule="exact"/>
      </w:pPr>
    </w:p>
    <w:p w14:paraId="3AD92751" w14:textId="77777777" w:rsidR="008B200B" w:rsidRDefault="008B200B">
      <w:pPr>
        <w:spacing w:line="200" w:lineRule="exact"/>
      </w:pPr>
    </w:p>
    <w:p w14:paraId="37C625CB" w14:textId="77777777" w:rsidR="008B200B" w:rsidRDefault="008B200B">
      <w:pPr>
        <w:spacing w:line="200" w:lineRule="exact"/>
      </w:pPr>
    </w:p>
    <w:p w14:paraId="47A4AEA4" w14:textId="77777777" w:rsidR="008B200B" w:rsidRDefault="008B200B">
      <w:pPr>
        <w:spacing w:before="11" w:line="260" w:lineRule="exact"/>
        <w:rPr>
          <w:sz w:val="26"/>
          <w:szCs w:val="26"/>
        </w:rPr>
      </w:pPr>
    </w:p>
    <w:p w14:paraId="13CCB7E0" w14:textId="77777777" w:rsidR="008B200B" w:rsidRDefault="00000000">
      <w:pPr>
        <w:ind w:left="3533" w:right="3913"/>
        <w:jc w:val="center"/>
        <w:rPr>
          <w:sz w:val="52"/>
          <w:szCs w:val="52"/>
        </w:rPr>
        <w:sectPr w:rsidR="008B200B">
          <w:pgSz w:w="12240" w:h="15840"/>
          <w:pgMar w:top="620" w:right="960" w:bottom="280" w:left="940" w:header="720" w:footer="720" w:gutter="0"/>
          <w:cols w:space="720"/>
        </w:sectPr>
      </w:pPr>
      <w:r>
        <w:rPr>
          <w:b/>
          <w:sz w:val="52"/>
          <w:szCs w:val="52"/>
        </w:rPr>
        <w:t>20</w:t>
      </w:r>
      <w:r>
        <w:rPr>
          <w:b/>
          <w:spacing w:val="-1"/>
          <w:sz w:val="52"/>
          <w:szCs w:val="52"/>
        </w:rPr>
        <w:t>2</w:t>
      </w:r>
      <w:r>
        <w:rPr>
          <w:b/>
          <w:sz w:val="52"/>
          <w:szCs w:val="52"/>
        </w:rPr>
        <w:t>4   - 20</w:t>
      </w:r>
      <w:r>
        <w:rPr>
          <w:b/>
          <w:spacing w:val="2"/>
          <w:sz w:val="52"/>
          <w:szCs w:val="52"/>
        </w:rPr>
        <w:t>2</w:t>
      </w:r>
      <w:r>
        <w:rPr>
          <w:b/>
          <w:sz w:val="52"/>
          <w:szCs w:val="52"/>
        </w:rPr>
        <w:t>5</w:t>
      </w:r>
    </w:p>
    <w:p w14:paraId="2FB6CE3D" w14:textId="77777777" w:rsidR="008B200B" w:rsidRDefault="00000000">
      <w:pPr>
        <w:spacing w:before="56"/>
        <w:ind w:left="3044"/>
        <w:rPr>
          <w:sz w:val="32"/>
          <w:szCs w:val="32"/>
        </w:rPr>
      </w:pPr>
      <w:r>
        <w:lastRenderedPageBreak/>
        <w:pict w14:anchorId="17AA6B40">
          <v:group id="_x0000_s1216" style="position:absolute;left:0;text-align:left;margin-left:22.45pt;margin-top:22.4pt;width:567.2pt;height:746.55pt;z-index:-251662848;mso-position-horizontal-relative:page;mso-position-vertical-relative:page" coordorigin="449,448" coordsize="11344,14931">
            <v:shape id="_x0000_s1238" style="position:absolute;left:480;top:510;width:89;height:0" coordorigin="480,510" coordsize="89,0" path="m480,510r89,e" filled="f" strokeweight="3.1pt">
              <v:path arrowok="t"/>
            </v:shape>
            <v:shape id="_x0000_s1237" style="position:absolute;left:540;top:554;width:14;height:0" coordorigin="540,554" coordsize="14,0" path="m540,554r14,e" filled="f" strokecolor="white" strokeweight="1.54pt">
              <v:path arrowok="t"/>
            </v:shape>
            <v:shape id="_x0000_s1236" style="position:absolute;left:540;top:547;width:29;height:0" coordorigin="540,547" coordsize="29,0" path="m540,547r29,e" filled="f" strokecolor="white" strokeweight=".82pt">
              <v:path arrowok="t"/>
            </v:shape>
            <v:shape id="_x0000_s1235" style="position:absolute;left:569;top:479;width:11105;height:62" coordorigin="569,479" coordsize="11105,62" path="m569,541r11105,l11674,479,569,479r,62xe" fillcolor="black" stroked="f">
              <v:path arrowok="t"/>
            </v:shape>
            <v:shape id="_x0000_s1234" style="position:absolute;left:569;top:539;width:11105;height:16" coordorigin="569,539" coordsize="11105,16" path="m569,555r11105,l11674,539,569,539r,16xe" stroked="f">
              <v:path arrowok="t"/>
            </v:shape>
            <v:shape id="_x0000_s1233" style="position:absolute;left:569;top:562;width:11105;height:0" coordorigin="569,562" coordsize="11105,0" path="m569,562r11105,e" filled="f" strokeweight=".82pt">
              <v:path arrowok="t"/>
            </v:shape>
            <v:shape id="_x0000_s1232" style="position:absolute;left:11674;top:510;width:89;height:0" coordorigin="11674,510" coordsize="89,0" path="m11674,510r88,e" filled="f" strokeweight="3.1pt">
              <v:path arrowok="t"/>
            </v:shape>
            <v:shape id="_x0000_s1231" style="position:absolute;left:11688;top:554;width:14;height:0" coordorigin="11688,554" coordsize="14,0" path="m11688,554r14,e" filled="f" strokecolor="white" strokeweight="1.54pt">
              <v:path arrowok="t"/>
            </v:shape>
            <v:shape id="_x0000_s1230" style="position:absolute;left:11674;top:547;width:29;height:0" coordorigin="11674,547" coordsize="29,0" path="m11674,547r28,e" filled="f" strokecolor="white" strokeweight=".82pt">
              <v:path arrowok="t"/>
            </v:shape>
            <v:shape id="_x0000_s1229" style="position:absolute;left:510;top:494;width:0;height:14854" coordorigin="510,494" coordsize="0,14854" path="m510,494r,14854e" filled="f" strokeweight="3.1pt">
              <v:path arrowok="t"/>
            </v:shape>
            <v:shape id="_x0000_s1228" style="position:absolute;left:562;top:554;width:0;height:14734" coordorigin="562,554" coordsize="0,14734" path="m562,554r,14734e" filled="f" strokeweight=".82pt">
              <v:path arrowok="t"/>
            </v:shape>
            <v:shape id="_x0000_s1227" style="position:absolute;left:11732;top:494;width:0;height:14854" coordorigin="11732,494" coordsize="0,14854" path="m11732,494r,14854e" filled="f" strokeweight="3.1pt">
              <v:path arrowok="t"/>
            </v:shape>
            <v:shape id="_x0000_s1226" style="position:absolute;left:11681;top:554;width:0;height:14734" coordorigin="11681,554" coordsize="0,14734" path="m11681,554r,14734e" filled="f" strokeweight=".82pt">
              <v:path arrowok="t"/>
            </v:shape>
            <v:shape id="_x0000_s1225" style="position:absolute;left:480;top:15332;width:89;height:0" coordorigin="480,15332" coordsize="89,0" path="m480,15332r89,e" filled="f" strokeweight="3.1pt">
              <v:path arrowok="t"/>
            </v:shape>
            <v:shape id="_x0000_s1224" style="position:absolute;left:540;top:15288;width:14;height:0" coordorigin="540,15288" coordsize="14,0" path="m540,15288r14,e" filled="f" strokecolor="white" strokeweight="1.54pt">
              <v:path arrowok="t"/>
            </v:shape>
            <v:shape id="_x0000_s1223" style="position:absolute;left:540;top:15295;width:29;height:0" coordorigin="540,15295" coordsize="29,0" path="m540,15295r29,e" filled="f" strokecolor="white" strokeweight=".82pt">
              <v:path arrowok="t"/>
            </v:shape>
            <v:shape id="_x0000_s1222" style="position:absolute;left:569;top:15332;width:11105;height:0" coordorigin="569,15332" coordsize="11105,0" path="m569,15332r11105,e" filled="f" strokeweight="3.1pt">
              <v:path arrowok="t"/>
            </v:shape>
            <v:shape id="_x0000_s1221" style="position:absolute;left:569;top:15295;width:11105;height:0" coordorigin="569,15295" coordsize="11105,0" path="m569,15295r11105,e" filled="f" strokecolor="white" strokeweight=".82pt">
              <v:path arrowok="t"/>
            </v:shape>
            <v:shape id="_x0000_s1220" style="position:absolute;left:569;top:15281;width:11105;height:0" coordorigin="569,15281" coordsize="11105,0" path="m569,15281r11105,e" filled="f" strokeweight=".82pt">
              <v:path arrowok="t"/>
            </v:shape>
            <v:shape id="_x0000_s1219" style="position:absolute;left:11674;top:15332;width:89;height:0" coordorigin="11674,15332" coordsize="89,0" path="m11674,15332r88,e" filled="f" strokeweight="3.1pt">
              <v:path arrowok="t"/>
            </v:shape>
            <v:shape id="_x0000_s1218" style="position:absolute;left:11688;top:15288;width:14;height:0" coordorigin="11688,15288" coordsize="14,0" path="m11688,15288r14,e" filled="f" strokecolor="white" strokeweight="1.54pt">
              <v:path arrowok="t"/>
            </v:shape>
            <v:shape id="_x0000_s1217" style="position:absolute;left:11674;top:15295;width:29;height:0" coordorigin="11674,15295" coordsize="29,0" path="m11674,15295r28,e" filled="f" strokecolor="white" strokeweight=".82pt">
              <v:path arrowok="t"/>
            </v:shape>
            <w10:wrap anchorx="page" anchory="page"/>
          </v:group>
        </w:pict>
      </w:r>
      <w:r>
        <w:rPr>
          <w:b/>
          <w:sz w:val="32"/>
          <w:szCs w:val="32"/>
        </w:rPr>
        <w:t>TA</w:t>
      </w:r>
      <w:r>
        <w:rPr>
          <w:b/>
          <w:spacing w:val="1"/>
          <w:sz w:val="32"/>
          <w:szCs w:val="32"/>
        </w:rPr>
        <w:t>B</w:t>
      </w:r>
      <w:r>
        <w:rPr>
          <w:b/>
          <w:sz w:val="32"/>
          <w:szCs w:val="32"/>
        </w:rPr>
        <w:t>LE</w:t>
      </w:r>
      <w:r>
        <w:rPr>
          <w:b/>
          <w:spacing w:val="-11"/>
          <w:sz w:val="32"/>
          <w:szCs w:val="32"/>
        </w:rPr>
        <w:t xml:space="preserve"> </w:t>
      </w:r>
      <w:r>
        <w:rPr>
          <w:b/>
          <w:sz w:val="32"/>
          <w:szCs w:val="32"/>
        </w:rPr>
        <w:t>OF</w:t>
      </w:r>
      <w:r>
        <w:rPr>
          <w:b/>
          <w:spacing w:val="-4"/>
          <w:sz w:val="32"/>
          <w:szCs w:val="32"/>
        </w:rPr>
        <w:t xml:space="preserve"> </w:t>
      </w:r>
      <w:r>
        <w:rPr>
          <w:b/>
          <w:spacing w:val="2"/>
          <w:sz w:val="32"/>
          <w:szCs w:val="32"/>
        </w:rPr>
        <w:t>C</w:t>
      </w:r>
      <w:r>
        <w:rPr>
          <w:b/>
          <w:spacing w:val="-1"/>
          <w:sz w:val="32"/>
          <w:szCs w:val="32"/>
        </w:rPr>
        <w:t>O</w:t>
      </w:r>
      <w:r>
        <w:rPr>
          <w:b/>
          <w:spacing w:val="2"/>
          <w:sz w:val="32"/>
          <w:szCs w:val="32"/>
        </w:rPr>
        <w:t>N</w:t>
      </w:r>
      <w:r>
        <w:rPr>
          <w:b/>
          <w:sz w:val="32"/>
          <w:szCs w:val="32"/>
        </w:rPr>
        <w:t>T</w:t>
      </w:r>
      <w:r>
        <w:rPr>
          <w:b/>
          <w:spacing w:val="1"/>
          <w:sz w:val="32"/>
          <w:szCs w:val="32"/>
        </w:rPr>
        <w:t>E</w:t>
      </w:r>
      <w:r>
        <w:rPr>
          <w:b/>
          <w:spacing w:val="2"/>
          <w:sz w:val="32"/>
          <w:szCs w:val="32"/>
        </w:rPr>
        <w:t>N</w:t>
      </w:r>
      <w:r>
        <w:rPr>
          <w:b/>
          <w:sz w:val="32"/>
          <w:szCs w:val="32"/>
        </w:rPr>
        <w:t>T</w:t>
      </w:r>
    </w:p>
    <w:p w14:paraId="1312C70A" w14:textId="77777777" w:rsidR="008B200B" w:rsidRDefault="008B200B">
      <w:pPr>
        <w:spacing w:before="8" w:line="140" w:lineRule="exact"/>
        <w:rPr>
          <w:sz w:val="15"/>
          <w:szCs w:val="15"/>
        </w:rPr>
      </w:pPr>
    </w:p>
    <w:p w14:paraId="526A8C0B" w14:textId="77777777" w:rsidR="008B200B" w:rsidRDefault="008B200B">
      <w:pPr>
        <w:spacing w:line="200" w:lineRule="exact"/>
      </w:pPr>
    </w:p>
    <w:p w14:paraId="5C8B71CA" w14:textId="77777777" w:rsidR="008B200B" w:rsidRDefault="00000000">
      <w:pPr>
        <w:ind w:left="108"/>
        <w:rPr>
          <w:sz w:val="28"/>
          <w:szCs w:val="28"/>
        </w:rPr>
      </w:pPr>
      <w:proofErr w:type="spellStart"/>
      <w:proofErr w:type="gramStart"/>
      <w:r>
        <w:rPr>
          <w:b/>
          <w:sz w:val="28"/>
          <w:szCs w:val="28"/>
        </w:rPr>
        <w:t>S</w:t>
      </w:r>
      <w:r>
        <w:rPr>
          <w:b/>
          <w:spacing w:val="1"/>
          <w:sz w:val="28"/>
          <w:szCs w:val="28"/>
        </w:rPr>
        <w:t>l</w:t>
      </w:r>
      <w:r>
        <w:rPr>
          <w:b/>
          <w:sz w:val="28"/>
          <w:szCs w:val="28"/>
        </w:rPr>
        <w:t>.</w:t>
      </w:r>
      <w:r>
        <w:rPr>
          <w:b/>
          <w:spacing w:val="-2"/>
          <w:sz w:val="28"/>
          <w:szCs w:val="28"/>
        </w:rPr>
        <w:t>N</w:t>
      </w:r>
      <w:r>
        <w:rPr>
          <w:b/>
          <w:sz w:val="28"/>
          <w:szCs w:val="28"/>
        </w:rPr>
        <w:t>o</w:t>
      </w:r>
      <w:proofErr w:type="spellEnd"/>
      <w:proofErr w:type="gramEnd"/>
      <w:r>
        <w:rPr>
          <w:b/>
          <w:sz w:val="28"/>
          <w:szCs w:val="28"/>
        </w:rPr>
        <w:t xml:space="preserve">                                            </w:t>
      </w:r>
      <w:r>
        <w:rPr>
          <w:b/>
          <w:spacing w:val="15"/>
          <w:sz w:val="28"/>
          <w:szCs w:val="28"/>
        </w:rPr>
        <w:t xml:space="preserve"> </w:t>
      </w:r>
      <w:r>
        <w:rPr>
          <w:b/>
          <w:spacing w:val="-1"/>
          <w:sz w:val="28"/>
          <w:szCs w:val="28"/>
        </w:rPr>
        <w:t>P</w:t>
      </w:r>
      <w:r>
        <w:rPr>
          <w:b/>
          <w:spacing w:val="1"/>
          <w:sz w:val="28"/>
          <w:szCs w:val="28"/>
        </w:rPr>
        <w:t>a</w:t>
      </w:r>
      <w:r>
        <w:rPr>
          <w:b/>
          <w:sz w:val="28"/>
          <w:szCs w:val="28"/>
        </w:rPr>
        <w:t>rt</w:t>
      </w:r>
      <w:r>
        <w:rPr>
          <w:b/>
          <w:spacing w:val="-1"/>
          <w:sz w:val="28"/>
          <w:szCs w:val="28"/>
        </w:rPr>
        <w:t>i</w:t>
      </w:r>
      <w:r>
        <w:rPr>
          <w:b/>
          <w:sz w:val="28"/>
          <w:szCs w:val="28"/>
        </w:rPr>
        <w:t>cu</w:t>
      </w:r>
      <w:r>
        <w:rPr>
          <w:b/>
          <w:spacing w:val="-1"/>
          <w:sz w:val="28"/>
          <w:szCs w:val="28"/>
        </w:rPr>
        <w:t>l</w:t>
      </w:r>
      <w:r>
        <w:rPr>
          <w:b/>
          <w:spacing w:val="1"/>
          <w:sz w:val="28"/>
          <w:szCs w:val="28"/>
        </w:rPr>
        <w:t>a</w:t>
      </w:r>
      <w:r>
        <w:rPr>
          <w:b/>
          <w:spacing w:val="-2"/>
          <w:sz w:val="28"/>
          <w:szCs w:val="28"/>
        </w:rPr>
        <w:t>r</w:t>
      </w:r>
      <w:r>
        <w:rPr>
          <w:b/>
          <w:sz w:val="28"/>
          <w:szCs w:val="28"/>
        </w:rPr>
        <w:t xml:space="preserve">s                                            </w:t>
      </w:r>
      <w:r>
        <w:rPr>
          <w:b/>
          <w:spacing w:val="33"/>
          <w:sz w:val="28"/>
          <w:szCs w:val="28"/>
        </w:rPr>
        <w:t xml:space="preserve"> </w:t>
      </w:r>
      <w:r>
        <w:rPr>
          <w:b/>
          <w:spacing w:val="-1"/>
          <w:sz w:val="28"/>
          <w:szCs w:val="28"/>
        </w:rPr>
        <w:t>P</w:t>
      </w:r>
      <w:r>
        <w:rPr>
          <w:b/>
          <w:spacing w:val="1"/>
          <w:sz w:val="28"/>
          <w:szCs w:val="28"/>
        </w:rPr>
        <w:t>ag</w:t>
      </w:r>
      <w:r>
        <w:rPr>
          <w:b/>
          <w:sz w:val="28"/>
          <w:szCs w:val="28"/>
        </w:rPr>
        <w:t>e</w:t>
      </w:r>
    </w:p>
    <w:p w14:paraId="6C992C85" w14:textId="77777777" w:rsidR="008B200B" w:rsidRDefault="00000000">
      <w:pPr>
        <w:spacing w:before="26" w:line="300" w:lineRule="exact"/>
        <w:ind w:right="307"/>
        <w:jc w:val="right"/>
        <w:rPr>
          <w:sz w:val="28"/>
          <w:szCs w:val="28"/>
        </w:rPr>
      </w:pPr>
      <w:r>
        <w:rPr>
          <w:b/>
          <w:spacing w:val="-1"/>
          <w:position w:val="-1"/>
          <w:sz w:val="28"/>
          <w:szCs w:val="28"/>
        </w:rPr>
        <w:t>N</w:t>
      </w:r>
      <w:r>
        <w:rPr>
          <w:b/>
          <w:spacing w:val="1"/>
          <w:position w:val="-1"/>
          <w:sz w:val="28"/>
          <w:szCs w:val="28"/>
        </w:rPr>
        <w:t>o</w:t>
      </w:r>
      <w:r>
        <w:rPr>
          <w:b/>
          <w:position w:val="-1"/>
          <w:sz w:val="28"/>
          <w:szCs w:val="28"/>
        </w:rPr>
        <w:t>.</w:t>
      </w:r>
    </w:p>
    <w:p w14:paraId="4B4DD7DC" w14:textId="77777777" w:rsidR="008B200B" w:rsidRDefault="00000000">
      <w:pPr>
        <w:spacing w:before="38"/>
        <w:ind w:left="394"/>
        <w:rPr>
          <w:rFonts w:ascii="Calibri" w:eastAsia="Calibri" w:hAnsi="Calibri" w:cs="Calibri"/>
          <w:sz w:val="24"/>
          <w:szCs w:val="24"/>
        </w:rPr>
      </w:pPr>
      <w:r>
        <w:rPr>
          <w:rFonts w:ascii="Calibri" w:eastAsia="Calibri" w:hAnsi="Calibri" w:cs="Calibri"/>
          <w:sz w:val="24"/>
          <w:szCs w:val="24"/>
        </w:rPr>
        <w:t xml:space="preserve">1       </w:t>
      </w:r>
      <w:r>
        <w:rPr>
          <w:rFonts w:ascii="Calibri" w:eastAsia="Calibri" w:hAnsi="Calibri" w:cs="Calibri"/>
          <w:spacing w:val="1"/>
          <w:sz w:val="24"/>
          <w:szCs w:val="24"/>
        </w:rPr>
        <w:t xml:space="preserve"> </w:t>
      </w:r>
      <w:r>
        <w:rPr>
          <w:rFonts w:ascii="Calibri" w:eastAsia="Calibri" w:hAnsi="Calibri" w:cs="Calibri"/>
          <w:sz w:val="24"/>
          <w:szCs w:val="24"/>
        </w:rPr>
        <w:t>I</w:t>
      </w:r>
      <w:r>
        <w:rPr>
          <w:rFonts w:ascii="Calibri" w:eastAsia="Calibri" w:hAnsi="Calibri" w:cs="Calibri"/>
          <w:spacing w:val="-2"/>
          <w:sz w:val="24"/>
          <w:szCs w:val="24"/>
        </w:rPr>
        <w:t>n</w:t>
      </w:r>
      <w:r>
        <w:rPr>
          <w:rFonts w:ascii="Calibri" w:eastAsia="Calibri" w:hAnsi="Calibri" w:cs="Calibri"/>
          <w:spacing w:val="-1"/>
          <w:sz w:val="24"/>
          <w:szCs w:val="24"/>
        </w:rPr>
        <w:t>t</w:t>
      </w:r>
      <w:r>
        <w:rPr>
          <w:rFonts w:ascii="Calibri" w:eastAsia="Calibri" w:hAnsi="Calibri" w:cs="Calibri"/>
          <w:spacing w:val="-5"/>
          <w:sz w:val="24"/>
          <w:szCs w:val="24"/>
        </w:rPr>
        <w:t>r</w:t>
      </w:r>
      <w:r>
        <w:rPr>
          <w:rFonts w:ascii="Calibri" w:eastAsia="Calibri" w:hAnsi="Calibri" w:cs="Calibri"/>
          <w:sz w:val="24"/>
          <w:szCs w:val="24"/>
        </w:rPr>
        <w:t>o</w:t>
      </w:r>
      <w:r>
        <w:rPr>
          <w:rFonts w:ascii="Calibri" w:eastAsia="Calibri" w:hAnsi="Calibri" w:cs="Calibri"/>
          <w:spacing w:val="2"/>
          <w:sz w:val="24"/>
          <w:szCs w:val="24"/>
        </w:rPr>
        <w:t>d</w:t>
      </w:r>
      <w:r>
        <w:rPr>
          <w:rFonts w:ascii="Calibri" w:eastAsia="Calibri" w:hAnsi="Calibri" w:cs="Calibri"/>
          <w:spacing w:val="1"/>
          <w:sz w:val="24"/>
          <w:szCs w:val="24"/>
        </w:rPr>
        <w:t>u</w:t>
      </w:r>
      <w:r>
        <w:rPr>
          <w:rFonts w:ascii="Calibri" w:eastAsia="Calibri" w:hAnsi="Calibri" w:cs="Calibri"/>
          <w:spacing w:val="-1"/>
          <w:sz w:val="24"/>
          <w:szCs w:val="24"/>
        </w:rPr>
        <w:t>c</w:t>
      </w:r>
      <w:r>
        <w:rPr>
          <w:rFonts w:ascii="Calibri" w:eastAsia="Calibri" w:hAnsi="Calibri" w:cs="Calibri"/>
          <w:sz w:val="24"/>
          <w:szCs w:val="24"/>
        </w:rPr>
        <w:t>tion</w:t>
      </w:r>
    </w:p>
    <w:p w14:paraId="045F0258" w14:textId="77777777" w:rsidR="008B200B" w:rsidRDefault="008B200B">
      <w:pPr>
        <w:spacing w:before="3" w:line="100" w:lineRule="exact"/>
        <w:rPr>
          <w:sz w:val="10"/>
          <w:szCs w:val="10"/>
        </w:rPr>
      </w:pPr>
    </w:p>
    <w:p w14:paraId="4BE9A144" w14:textId="77777777" w:rsidR="008B200B" w:rsidRDefault="00000000">
      <w:pPr>
        <w:ind w:left="951"/>
        <w:rPr>
          <w:rFonts w:ascii="Calibri" w:eastAsia="Calibri" w:hAnsi="Calibri" w:cs="Calibri"/>
          <w:sz w:val="24"/>
          <w:szCs w:val="24"/>
        </w:rPr>
      </w:pPr>
      <w:r>
        <w:rPr>
          <w:rFonts w:ascii="Calibri" w:eastAsia="Calibri" w:hAnsi="Calibri" w:cs="Calibri"/>
          <w:spacing w:val="1"/>
          <w:sz w:val="24"/>
          <w:szCs w:val="24"/>
        </w:rPr>
        <w:t>1</w:t>
      </w:r>
      <w:r>
        <w:rPr>
          <w:rFonts w:ascii="Calibri" w:eastAsia="Calibri" w:hAnsi="Calibri" w:cs="Calibri"/>
          <w:sz w:val="24"/>
          <w:szCs w:val="24"/>
        </w:rPr>
        <w:t xml:space="preserve">.1      </w:t>
      </w:r>
      <w:r>
        <w:rPr>
          <w:rFonts w:ascii="Calibri" w:eastAsia="Calibri" w:hAnsi="Calibri" w:cs="Calibri"/>
          <w:spacing w:val="31"/>
          <w:sz w:val="24"/>
          <w:szCs w:val="24"/>
        </w:rPr>
        <w:t xml:space="preserve"> </w:t>
      </w:r>
      <w:r>
        <w:rPr>
          <w:rFonts w:ascii="Calibri" w:eastAsia="Calibri" w:hAnsi="Calibri" w:cs="Calibri"/>
          <w:sz w:val="24"/>
          <w:szCs w:val="24"/>
        </w:rPr>
        <w:t>Obje</w:t>
      </w:r>
      <w:r>
        <w:rPr>
          <w:rFonts w:ascii="Calibri" w:eastAsia="Calibri" w:hAnsi="Calibri" w:cs="Calibri"/>
          <w:spacing w:val="-1"/>
          <w:sz w:val="24"/>
          <w:szCs w:val="24"/>
        </w:rPr>
        <w:t>c</w:t>
      </w:r>
      <w:r>
        <w:rPr>
          <w:rFonts w:ascii="Calibri" w:eastAsia="Calibri" w:hAnsi="Calibri" w:cs="Calibri"/>
          <w:sz w:val="24"/>
          <w:szCs w:val="24"/>
        </w:rPr>
        <w:t>ti</w:t>
      </w:r>
      <w:r>
        <w:rPr>
          <w:rFonts w:ascii="Calibri" w:eastAsia="Calibri" w:hAnsi="Calibri" w:cs="Calibri"/>
          <w:spacing w:val="-3"/>
          <w:sz w:val="24"/>
          <w:szCs w:val="24"/>
        </w:rPr>
        <w:t>v</w:t>
      </w:r>
      <w:r>
        <w:rPr>
          <w:rFonts w:ascii="Calibri" w:eastAsia="Calibri" w:hAnsi="Calibri" w:cs="Calibri"/>
          <w:sz w:val="24"/>
          <w:szCs w:val="24"/>
        </w:rPr>
        <w:t>e</w:t>
      </w:r>
    </w:p>
    <w:p w14:paraId="5CDC897D" w14:textId="77777777" w:rsidR="008B200B" w:rsidRDefault="008B200B">
      <w:pPr>
        <w:spacing w:before="7" w:line="180" w:lineRule="exact"/>
        <w:rPr>
          <w:sz w:val="19"/>
          <w:szCs w:val="19"/>
        </w:rPr>
      </w:pPr>
    </w:p>
    <w:p w14:paraId="13936DCF" w14:textId="77777777" w:rsidR="008B200B" w:rsidRDefault="00000000">
      <w:pPr>
        <w:ind w:left="951"/>
        <w:rPr>
          <w:rFonts w:ascii="Calibri" w:eastAsia="Calibri" w:hAnsi="Calibri" w:cs="Calibri"/>
          <w:sz w:val="24"/>
          <w:szCs w:val="24"/>
        </w:rPr>
      </w:pPr>
      <w:r>
        <w:rPr>
          <w:rFonts w:ascii="Calibri" w:eastAsia="Calibri" w:hAnsi="Calibri" w:cs="Calibri"/>
          <w:spacing w:val="1"/>
          <w:sz w:val="24"/>
          <w:szCs w:val="24"/>
        </w:rPr>
        <w:t>1</w:t>
      </w:r>
      <w:r>
        <w:rPr>
          <w:rFonts w:ascii="Calibri" w:eastAsia="Calibri" w:hAnsi="Calibri" w:cs="Calibri"/>
          <w:sz w:val="24"/>
          <w:szCs w:val="24"/>
        </w:rPr>
        <w:t xml:space="preserve">.2      </w:t>
      </w:r>
      <w:r>
        <w:rPr>
          <w:rFonts w:ascii="Calibri" w:eastAsia="Calibri" w:hAnsi="Calibri" w:cs="Calibri"/>
          <w:spacing w:val="31"/>
          <w:sz w:val="24"/>
          <w:szCs w:val="24"/>
        </w:rPr>
        <w:t xml:space="preserve"> </w:t>
      </w:r>
      <w:r>
        <w:rPr>
          <w:rFonts w:ascii="Calibri" w:eastAsia="Calibri" w:hAnsi="Calibri" w:cs="Calibri"/>
          <w:sz w:val="24"/>
          <w:szCs w:val="24"/>
        </w:rPr>
        <w:t>S</w:t>
      </w:r>
      <w:r>
        <w:rPr>
          <w:rFonts w:ascii="Calibri" w:eastAsia="Calibri" w:hAnsi="Calibri" w:cs="Calibri"/>
          <w:spacing w:val="-3"/>
          <w:sz w:val="24"/>
          <w:szCs w:val="24"/>
        </w:rPr>
        <w:t>c</w:t>
      </w:r>
      <w:r>
        <w:rPr>
          <w:rFonts w:ascii="Calibri" w:eastAsia="Calibri" w:hAnsi="Calibri" w:cs="Calibri"/>
          <w:sz w:val="24"/>
          <w:szCs w:val="24"/>
        </w:rPr>
        <w:t>o</w:t>
      </w:r>
      <w:r>
        <w:rPr>
          <w:rFonts w:ascii="Calibri" w:eastAsia="Calibri" w:hAnsi="Calibri" w:cs="Calibri"/>
          <w:spacing w:val="2"/>
          <w:sz w:val="24"/>
          <w:szCs w:val="24"/>
        </w:rPr>
        <w:t>p</w:t>
      </w:r>
      <w:r>
        <w:rPr>
          <w:rFonts w:ascii="Calibri" w:eastAsia="Calibri" w:hAnsi="Calibri" w:cs="Calibri"/>
          <w:sz w:val="24"/>
          <w:szCs w:val="24"/>
        </w:rPr>
        <w:t>e</w:t>
      </w:r>
    </w:p>
    <w:p w14:paraId="19E8592C" w14:textId="77777777" w:rsidR="008B200B" w:rsidRDefault="008B200B">
      <w:pPr>
        <w:spacing w:before="7" w:line="120" w:lineRule="exact"/>
        <w:rPr>
          <w:sz w:val="12"/>
          <w:szCs w:val="12"/>
        </w:rPr>
      </w:pPr>
    </w:p>
    <w:p w14:paraId="01B19E97" w14:textId="77777777" w:rsidR="008B200B" w:rsidRDefault="00000000">
      <w:pPr>
        <w:ind w:left="951"/>
        <w:rPr>
          <w:rFonts w:ascii="Calibri" w:eastAsia="Calibri" w:hAnsi="Calibri" w:cs="Calibri"/>
          <w:sz w:val="24"/>
          <w:szCs w:val="24"/>
        </w:rPr>
      </w:pPr>
      <w:r>
        <w:rPr>
          <w:rFonts w:ascii="Calibri" w:eastAsia="Calibri" w:hAnsi="Calibri" w:cs="Calibri"/>
          <w:spacing w:val="1"/>
          <w:sz w:val="24"/>
          <w:szCs w:val="24"/>
        </w:rPr>
        <w:t>1</w:t>
      </w:r>
      <w:r>
        <w:rPr>
          <w:rFonts w:ascii="Calibri" w:eastAsia="Calibri" w:hAnsi="Calibri" w:cs="Calibri"/>
          <w:sz w:val="24"/>
          <w:szCs w:val="24"/>
        </w:rPr>
        <w:t xml:space="preserve">.3      </w:t>
      </w:r>
      <w:r>
        <w:rPr>
          <w:rFonts w:ascii="Calibri" w:eastAsia="Calibri" w:hAnsi="Calibri" w:cs="Calibri"/>
          <w:spacing w:val="31"/>
          <w:sz w:val="24"/>
          <w:szCs w:val="24"/>
        </w:rPr>
        <w:t xml:space="preserve"> </w:t>
      </w:r>
      <w:r>
        <w:rPr>
          <w:rFonts w:ascii="Calibri" w:eastAsia="Calibri" w:hAnsi="Calibri" w:cs="Calibri"/>
          <w:sz w:val="24"/>
          <w:szCs w:val="24"/>
        </w:rPr>
        <w:t>Sig</w:t>
      </w:r>
      <w:r>
        <w:rPr>
          <w:rFonts w:ascii="Calibri" w:eastAsia="Calibri" w:hAnsi="Calibri" w:cs="Calibri"/>
          <w:spacing w:val="1"/>
          <w:sz w:val="24"/>
          <w:szCs w:val="24"/>
        </w:rPr>
        <w:t>n</w:t>
      </w:r>
      <w:r>
        <w:rPr>
          <w:rFonts w:ascii="Calibri" w:eastAsia="Calibri" w:hAnsi="Calibri" w:cs="Calibri"/>
          <w:sz w:val="24"/>
          <w:szCs w:val="24"/>
        </w:rPr>
        <w:t>ifi</w:t>
      </w:r>
      <w:r>
        <w:rPr>
          <w:rFonts w:ascii="Calibri" w:eastAsia="Calibri" w:hAnsi="Calibri" w:cs="Calibri"/>
          <w:spacing w:val="-3"/>
          <w:sz w:val="24"/>
          <w:szCs w:val="24"/>
        </w:rPr>
        <w:t>c</w:t>
      </w:r>
      <w:r>
        <w:rPr>
          <w:rFonts w:ascii="Calibri" w:eastAsia="Calibri" w:hAnsi="Calibri" w:cs="Calibri"/>
          <w:sz w:val="24"/>
          <w:szCs w:val="24"/>
        </w:rPr>
        <w:t>a</w:t>
      </w:r>
      <w:r>
        <w:rPr>
          <w:rFonts w:ascii="Calibri" w:eastAsia="Calibri" w:hAnsi="Calibri" w:cs="Calibri"/>
          <w:spacing w:val="1"/>
          <w:sz w:val="24"/>
          <w:szCs w:val="24"/>
        </w:rPr>
        <w:t>n</w:t>
      </w:r>
      <w:r>
        <w:rPr>
          <w:rFonts w:ascii="Calibri" w:eastAsia="Calibri" w:hAnsi="Calibri" w:cs="Calibri"/>
          <w:spacing w:val="-1"/>
          <w:sz w:val="24"/>
          <w:szCs w:val="24"/>
        </w:rPr>
        <w:t>c</w:t>
      </w:r>
      <w:r>
        <w:rPr>
          <w:rFonts w:ascii="Calibri" w:eastAsia="Calibri" w:hAnsi="Calibri" w:cs="Calibri"/>
          <w:sz w:val="24"/>
          <w:szCs w:val="24"/>
        </w:rPr>
        <w:t xml:space="preserve">e                                                                                                            </w:t>
      </w:r>
      <w:r>
        <w:rPr>
          <w:rFonts w:ascii="Calibri" w:eastAsia="Calibri" w:hAnsi="Calibri" w:cs="Calibri"/>
          <w:spacing w:val="27"/>
          <w:sz w:val="24"/>
          <w:szCs w:val="24"/>
        </w:rPr>
        <w:t xml:space="preserve"> </w:t>
      </w:r>
      <w:r>
        <w:rPr>
          <w:rFonts w:ascii="Calibri" w:eastAsia="Calibri" w:hAnsi="Calibri" w:cs="Calibri"/>
          <w:sz w:val="24"/>
          <w:szCs w:val="24"/>
        </w:rPr>
        <w:t>1</w:t>
      </w:r>
    </w:p>
    <w:p w14:paraId="161DC3C6" w14:textId="77777777" w:rsidR="008B200B" w:rsidRDefault="008B200B">
      <w:pPr>
        <w:spacing w:before="9" w:line="140" w:lineRule="exact"/>
        <w:rPr>
          <w:sz w:val="14"/>
          <w:szCs w:val="14"/>
        </w:rPr>
      </w:pPr>
    </w:p>
    <w:p w14:paraId="0EEC5043" w14:textId="77777777" w:rsidR="008B200B" w:rsidRDefault="00000000">
      <w:pPr>
        <w:ind w:left="394"/>
        <w:rPr>
          <w:sz w:val="24"/>
          <w:szCs w:val="24"/>
        </w:rPr>
      </w:pPr>
      <w:r>
        <w:rPr>
          <w:rFonts w:ascii="Calibri" w:eastAsia="Calibri" w:hAnsi="Calibri" w:cs="Calibri"/>
          <w:sz w:val="24"/>
          <w:szCs w:val="24"/>
        </w:rPr>
        <w:t xml:space="preserve">2      </w:t>
      </w:r>
      <w:r>
        <w:rPr>
          <w:rFonts w:ascii="Calibri" w:eastAsia="Calibri" w:hAnsi="Calibri" w:cs="Calibri"/>
          <w:spacing w:val="31"/>
          <w:sz w:val="24"/>
          <w:szCs w:val="24"/>
        </w:rPr>
        <w:t xml:space="preserve"> </w:t>
      </w:r>
      <w:r>
        <w:rPr>
          <w:sz w:val="24"/>
          <w:szCs w:val="24"/>
        </w:rPr>
        <w:t>Gu</w:t>
      </w:r>
      <w:r>
        <w:rPr>
          <w:spacing w:val="-1"/>
          <w:sz w:val="24"/>
          <w:szCs w:val="24"/>
        </w:rPr>
        <w:t>e</w:t>
      </w:r>
      <w:r>
        <w:rPr>
          <w:sz w:val="24"/>
          <w:szCs w:val="24"/>
        </w:rPr>
        <w:t>r</w:t>
      </w:r>
      <w:r>
        <w:rPr>
          <w:spacing w:val="-1"/>
          <w:sz w:val="24"/>
          <w:szCs w:val="24"/>
        </w:rPr>
        <w:t>r</w:t>
      </w:r>
      <w:r>
        <w:rPr>
          <w:sz w:val="24"/>
          <w:szCs w:val="24"/>
        </w:rPr>
        <w:t>i</w:t>
      </w:r>
      <w:r>
        <w:rPr>
          <w:spacing w:val="1"/>
          <w:sz w:val="24"/>
          <w:szCs w:val="24"/>
        </w:rPr>
        <w:t>l</w:t>
      </w:r>
      <w:r>
        <w:rPr>
          <w:sz w:val="24"/>
          <w:szCs w:val="24"/>
        </w:rPr>
        <w:t>la</w:t>
      </w:r>
      <w:r>
        <w:rPr>
          <w:spacing w:val="-3"/>
          <w:sz w:val="24"/>
          <w:szCs w:val="24"/>
        </w:rPr>
        <w:t xml:space="preserve"> </w:t>
      </w:r>
      <w:r>
        <w:rPr>
          <w:spacing w:val="-20"/>
          <w:sz w:val="24"/>
          <w:szCs w:val="24"/>
        </w:rPr>
        <w:t>W</w:t>
      </w:r>
      <w:r>
        <w:rPr>
          <w:spacing w:val="-1"/>
          <w:sz w:val="24"/>
          <w:szCs w:val="24"/>
        </w:rPr>
        <w:t>a</w:t>
      </w:r>
      <w:r>
        <w:rPr>
          <w:spacing w:val="1"/>
          <w:sz w:val="24"/>
          <w:szCs w:val="24"/>
        </w:rPr>
        <w:t>r</w:t>
      </w:r>
      <w:r>
        <w:rPr>
          <w:sz w:val="24"/>
          <w:szCs w:val="24"/>
        </w:rPr>
        <w:t>f</w:t>
      </w:r>
      <w:r>
        <w:rPr>
          <w:spacing w:val="-2"/>
          <w:sz w:val="24"/>
          <w:szCs w:val="24"/>
        </w:rPr>
        <w:t>a</w:t>
      </w:r>
      <w:r>
        <w:rPr>
          <w:spacing w:val="1"/>
          <w:sz w:val="24"/>
          <w:szCs w:val="24"/>
        </w:rPr>
        <w:t>r</w:t>
      </w:r>
      <w:r>
        <w:rPr>
          <w:sz w:val="24"/>
          <w:szCs w:val="24"/>
        </w:rPr>
        <w:t>e</w:t>
      </w:r>
      <w:r>
        <w:rPr>
          <w:spacing w:val="-1"/>
          <w:sz w:val="24"/>
          <w:szCs w:val="24"/>
        </w:rPr>
        <w:t xml:space="preserve"> </w:t>
      </w:r>
      <w:r>
        <w:rPr>
          <w:sz w:val="24"/>
          <w:szCs w:val="24"/>
        </w:rPr>
        <w:t xml:space="preserve">in </w:t>
      </w:r>
      <w:r>
        <w:rPr>
          <w:spacing w:val="1"/>
          <w:sz w:val="24"/>
          <w:szCs w:val="24"/>
        </w:rPr>
        <w:t>t</w:t>
      </w:r>
      <w:r>
        <w:rPr>
          <w:sz w:val="24"/>
          <w:szCs w:val="24"/>
        </w:rPr>
        <w:t>he</w:t>
      </w:r>
      <w:r>
        <w:rPr>
          <w:spacing w:val="1"/>
          <w:sz w:val="24"/>
          <w:szCs w:val="24"/>
        </w:rPr>
        <w:t xml:space="preserve"> </w:t>
      </w:r>
      <w:r>
        <w:rPr>
          <w:sz w:val="24"/>
          <w:szCs w:val="24"/>
        </w:rPr>
        <w:t>M</w:t>
      </w:r>
      <w:r>
        <w:rPr>
          <w:spacing w:val="-1"/>
          <w:sz w:val="24"/>
          <w:szCs w:val="24"/>
        </w:rPr>
        <w:t>a</w:t>
      </w:r>
      <w:r>
        <w:rPr>
          <w:sz w:val="24"/>
          <w:szCs w:val="24"/>
        </w:rPr>
        <w:t>h</w:t>
      </w:r>
      <w:r>
        <w:rPr>
          <w:spacing w:val="-1"/>
          <w:sz w:val="24"/>
          <w:szCs w:val="24"/>
        </w:rPr>
        <w:t>a</w:t>
      </w:r>
      <w:r>
        <w:rPr>
          <w:sz w:val="24"/>
          <w:szCs w:val="24"/>
        </w:rPr>
        <w:t>bh</w:t>
      </w:r>
      <w:r>
        <w:rPr>
          <w:spacing w:val="-1"/>
          <w:sz w:val="24"/>
          <w:szCs w:val="24"/>
        </w:rPr>
        <w:t>a</w:t>
      </w:r>
      <w:r>
        <w:rPr>
          <w:spacing w:val="1"/>
          <w:sz w:val="24"/>
          <w:szCs w:val="24"/>
        </w:rPr>
        <w:t>r</w:t>
      </w:r>
      <w:r>
        <w:rPr>
          <w:spacing w:val="-1"/>
          <w:sz w:val="24"/>
          <w:szCs w:val="24"/>
        </w:rPr>
        <w:t>a</w:t>
      </w:r>
      <w:r>
        <w:rPr>
          <w:sz w:val="24"/>
          <w:szCs w:val="24"/>
        </w:rPr>
        <w:t>ta</w:t>
      </w:r>
    </w:p>
    <w:p w14:paraId="1ACFCFD7" w14:textId="77777777" w:rsidR="008B200B" w:rsidRDefault="008B200B">
      <w:pPr>
        <w:spacing w:before="12" w:line="240" w:lineRule="exact"/>
        <w:rPr>
          <w:sz w:val="24"/>
          <w:szCs w:val="24"/>
        </w:rPr>
      </w:pPr>
    </w:p>
    <w:p w14:paraId="3165391B" w14:textId="77777777" w:rsidR="008B200B" w:rsidRDefault="00000000">
      <w:pPr>
        <w:ind w:left="951"/>
        <w:rPr>
          <w:sz w:val="24"/>
          <w:szCs w:val="24"/>
        </w:rPr>
      </w:pPr>
      <w:r>
        <w:rPr>
          <w:rFonts w:ascii="Calibri" w:eastAsia="Calibri" w:hAnsi="Calibri" w:cs="Calibri"/>
          <w:sz w:val="24"/>
          <w:szCs w:val="24"/>
        </w:rPr>
        <w:t xml:space="preserve">2.1      </w:t>
      </w:r>
      <w:r>
        <w:rPr>
          <w:rFonts w:ascii="Calibri" w:eastAsia="Calibri" w:hAnsi="Calibri" w:cs="Calibri"/>
          <w:spacing w:val="31"/>
          <w:sz w:val="24"/>
          <w:szCs w:val="24"/>
        </w:rPr>
        <w:t xml:space="preserve"> </w:t>
      </w:r>
      <w:r>
        <w:rPr>
          <w:sz w:val="24"/>
          <w:szCs w:val="24"/>
        </w:rPr>
        <w:t>The</w:t>
      </w:r>
      <w:r>
        <w:rPr>
          <w:spacing w:val="-1"/>
          <w:sz w:val="24"/>
          <w:szCs w:val="24"/>
        </w:rPr>
        <w:t xml:space="preserve"> </w:t>
      </w:r>
      <w:proofErr w:type="spellStart"/>
      <w:r>
        <w:rPr>
          <w:sz w:val="24"/>
          <w:szCs w:val="24"/>
        </w:rPr>
        <w:t>Ch</w:t>
      </w:r>
      <w:r>
        <w:rPr>
          <w:spacing w:val="-1"/>
          <w:sz w:val="24"/>
          <w:szCs w:val="24"/>
        </w:rPr>
        <w:t>a</w:t>
      </w:r>
      <w:r>
        <w:rPr>
          <w:sz w:val="24"/>
          <w:szCs w:val="24"/>
        </w:rPr>
        <w:t>kr</w:t>
      </w:r>
      <w:r>
        <w:rPr>
          <w:spacing w:val="-2"/>
          <w:sz w:val="24"/>
          <w:szCs w:val="24"/>
        </w:rPr>
        <w:t>a</w:t>
      </w:r>
      <w:r>
        <w:rPr>
          <w:sz w:val="24"/>
          <w:szCs w:val="24"/>
        </w:rPr>
        <w:t>vyu</w:t>
      </w:r>
      <w:r>
        <w:rPr>
          <w:spacing w:val="2"/>
          <w:sz w:val="24"/>
          <w:szCs w:val="24"/>
        </w:rPr>
        <w:t>h</w:t>
      </w:r>
      <w:r>
        <w:rPr>
          <w:sz w:val="24"/>
          <w:szCs w:val="24"/>
        </w:rPr>
        <w:t>a</w:t>
      </w:r>
      <w:proofErr w:type="spellEnd"/>
      <w:r>
        <w:rPr>
          <w:spacing w:val="-1"/>
          <w:sz w:val="24"/>
          <w:szCs w:val="24"/>
        </w:rPr>
        <w:t xml:space="preserve"> </w:t>
      </w:r>
      <w:r>
        <w:rPr>
          <w:spacing w:val="1"/>
          <w:sz w:val="24"/>
          <w:szCs w:val="24"/>
        </w:rPr>
        <w:t>F</w:t>
      </w:r>
      <w:r>
        <w:rPr>
          <w:sz w:val="24"/>
          <w:szCs w:val="24"/>
        </w:rPr>
        <w:t>orm</w:t>
      </w:r>
      <w:r>
        <w:rPr>
          <w:spacing w:val="1"/>
          <w:sz w:val="24"/>
          <w:szCs w:val="24"/>
        </w:rPr>
        <w:t>a</w:t>
      </w:r>
      <w:r>
        <w:rPr>
          <w:sz w:val="24"/>
          <w:szCs w:val="24"/>
        </w:rPr>
        <w:t>t</w:t>
      </w:r>
      <w:r>
        <w:rPr>
          <w:spacing w:val="1"/>
          <w:sz w:val="24"/>
          <w:szCs w:val="24"/>
        </w:rPr>
        <w:t>i</w:t>
      </w:r>
      <w:r>
        <w:rPr>
          <w:sz w:val="24"/>
          <w:szCs w:val="24"/>
        </w:rPr>
        <w:t>on</w:t>
      </w:r>
    </w:p>
    <w:p w14:paraId="134C9E06" w14:textId="77777777" w:rsidR="008B200B" w:rsidRDefault="008B200B">
      <w:pPr>
        <w:spacing w:before="2" w:line="100" w:lineRule="exact"/>
        <w:rPr>
          <w:sz w:val="11"/>
          <w:szCs w:val="11"/>
        </w:rPr>
      </w:pPr>
    </w:p>
    <w:tbl>
      <w:tblPr>
        <w:tblW w:w="0" w:type="auto"/>
        <w:tblInd w:w="334" w:type="dxa"/>
        <w:tblLayout w:type="fixed"/>
        <w:tblCellMar>
          <w:left w:w="0" w:type="dxa"/>
          <w:right w:w="0" w:type="dxa"/>
        </w:tblCellMar>
        <w:tblLook w:val="01E0" w:firstRow="1" w:lastRow="1" w:firstColumn="1" w:lastColumn="1" w:noHBand="0" w:noVBand="0"/>
      </w:tblPr>
      <w:tblGrid>
        <w:gridCol w:w="420"/>
        <w:gridCol w:w="7125"/>
        <w:gridCol w:w="1161"/>
      </w:tblGrid>
      <w:tr w:rsidR="008B200B" w14:paraId="71C6D96E" w14:textId="77777777">
        <w:trPr>
          <w:trHeight w:hRule="exact" w:val="1029"/>
        </w:trPr>
        <w:tc>
          <w:tcPr>
            <w:tcW w:w="420" w:type="dxa"/>
            <w:tcBorders>
              <w:top w:val="nil"/>
              <w:left w:val="nil"/>
              <w:bottom w:val="nil"/>
              <w:right w:val="nil"/>
            </w:tcBorders>
          </w:tcPr>
          <w:p w14:paraId="7D56FE27" w14:textId="77777777" w:rsidR="008B200B" w:rsidRDefault="008B200B"/>
        </w:tc>
        <w:tc>
          <w:tcPr>
            <w:tcW w:w="7125" w:type="dxa"/>
            <w:tcBorders>
              <w:top w:val="nil"/>
              <w:left w:val="nil"/>
              <w:bottom w:val="nil"/>
              <w:right w:val="nil"/>
            </w:tcBorders>
          </w:tcPr>
          <w:p w14:paraId="0D61244B" w14:textId="77777777" w:rsidR="008B200B" w:rsidRDefault="00000000">
            <w:pPr>
              <w:spacing w:before="65"/>
              <w:ind w:left="196"/>
              <w:rPr>
                <w:sz w:val="24"/>
                <w:szCs w:val="24"/>
              </w:rPr>
            </w:pPr>
            <w:r>
              <w:rPr>
                <w:rFonts w:ascii="Calibri" w:eastAsia="Calibri" w:hAnsi="Calibri" w:cs="Calibri"/>
                <w:sz w:val="24"/>
                <w:szCs w:val="24"/>
              </w:rPr>
              <w:t xml:space="preserve">2.2      </w:t>
            </w:r>
            <w:r>
              <w:rPr>
                <w:rFonts w:ascii="Calibri" w:eastAsia="Calibri" w:hAnsi="Calibri" w:cs="Calibri"/>
                <w:spacing w:val="31"/>
                <w:sz w:val="24"/>
                <w:szCs w:val="24"/>
              </w:rPr>
              <w:t xml:space="preserve"> </w:t>
            </w:r>
            <w:r>
              <w:rPr>
                <w:sz w:val="24"/>
                <w:szCs w:val="24"/>
              </w:rPr>
              <w:t>Gu</w:t>
            </w:r>
            <w:r>
              <w:rPr>
                <w:spacing w:val="-1"/>
                <w:sz w:val="24"/>
                <w:szCs w:val="24"/>
              </w:rPr>
              <w:t>e</w:t>
            </w:r>
            <w:r>
              <w:rPr>
                <w:sz w:val="24"/>
                <w:szCs w:val="24"/>
              </w:rPr>
              <w:t>r</w:t>
            </w:r>
            <w:r>
              <w:rPr>
                <w:spacing w:val="-1"/>
                <w:sz w:val="24"/>
                <w:szCs w:val="24"/>
              </w:rPr>
              <w:t>r</w:t>
            </w:r>
            <w:r>
              <w:rPr>
                <w:sz w:val="24"/>
                <w:szCs w:val="24"/>
              </w:rPr>
              <w:t>i</w:t>
            </w:r>
            <w:r>
              <w:rPr>
                <w:spacing w:val="1"/>
                <w:sz w:val="24"/>
                <w:szCs w:val="24"/>
              </w:rPr>
              <w:t>l</w:t>
            </w:r>
            <w:r>
              <w:rPr>
                <w:sz w:val="24"/>
                <w:szCs w:val="24"/>
              </w:rPr>
              <w:t>la</w:t>
            </w:r>
            <w:r>
              <w:rPr>
                <w:spacing w:val="-5"/>
                <w:sz w:val="24"/>
                <w:szCs w:val="24"/>
              </w:rPr>
              <w:t xml:space="preserve"> </w:t>
            </w:r>
            <w:r>
              <w:rPr>
                <w:spacing w:val="-15"/>
                <w:sz w:val="24"/>
                <w:szCs w:val="24"/>
              </w:rPr>
              <w:t>T</w:t>
            </w:r>
            <w:r>
              <w:rPr>
                <w:spacing w:val="-1"/>
                <w:sz w:val="24"/>
                <w:szCs w:val="24"/>
              </w:rPr>
              <w:t>ac</w:t>
            </w:r>
            <w:r>
              <w:rPr>
                <w:sz w:val="24"/>
                <w:szCs w:val="24"/>
              </w:rPr>
              <w:t>t</w:t>
            </w:r>
            <w:r>
              <w:rPr>
                <w:spacing w:val="1"/>
                <w:sz w:val="24"/>
                <w:szCs w:val="24"/>
              </w:rPr>
              <w:t>i</w:t>
            </w:r>
            <w:r>
              <w:rPr>
                <w:spacing w:val="-1"/>
                <w:sz w:val="24"/>
                <w:szCs w:val="24"/>
              </w:rPr>
              <w:t>c</w:t>
            </w:r>
            <w:r>
              <w:rPr>
                <w:sz w:val="24"/>
                <w:szCs w:val="24"/>
              </w:rPr>
              <w:t>s</w:t>
            </w:r>
          </w:p>
          <w:p w14:paraId="62BA0A1D" w14:textId="77777777" w:rsidR="008B200B" w:rsidRDefault="008B200B">
            <w:pPr>
              <w:spacing w:before="9" w:line="140" w:lineRule="exact"/>
              <w:rPr>
                <w:sz w:val="14"/>
                <w:szCs w:val="14"/>
              </w:rPr>
            </w:pPr>
          </w:p>
          <w:p w14:paraId="1622F592" w14:textId="77777777" w:rsidR="008B200B" w:rsidRDefault="00000000">
            <w:pPr>
              <w:ind w:left="196"/>
              <w:rPr>
                <w:sz w:val="24"/>
                <w:szCs w:val="24"/>
              </w:rPr>
            </w:pPr>
            <w:r>
              <w:rPr>
                <w:rFonts w:ascii="Calibri" w:eastAsia="Calibri" w:hAnsi="Calibri" w:cs="Calibri"/>
                <w:sz w:val="24"/>
                <w:szCs w:val="24"/>
              </w:rPr>
              <w:t xml:space="preserve">2.3      </w:t>
            </w:r>
            <w:r>
              <w:rPr>
                <w:rFonts w:ascii="Calibri" w:eastAsia="Calibri" w:hAnsi="Calibri" w:cs="Calibri"/>
                <w:spacing w:val="31"/>
                <w:sz w:val="24"/>
                <w:szCs w:val="24"/>
              </w:rPr>
              <w:t xml:space="preserve"> </w:t>
            </w:r>
            <w:r>
              <w:rPr>
                <w:sz w:val="24"/>
                <w:szCs w:val="24"/>
              </w:rPr>
              <w:t>L</w:t>
            </w:r>
            <w:r>
              <w:rPr>
                <w:spacing w:val="-1"/>
                <w:sz w:val="24"/>
                <w:szCs w:val="24"/>
              </w:rPr>
              <w:t>e</w:t>
            </w:r>
            <w:r>
              <w:rPr>
                <w:sz w:val="24"/>
                <w:szCs w:val="24"/>
              </w:rPr>
              <w:t>ssons L</w:t>
            </w:r>
            <w:r>
              <w:rPr>
                <w:spacing w:val="-1"/>
                <w:sz w:val="24"/>
                <w:szCs w:val="24"/>
              </w:rPr>
              <w:t>ea</w:t>
            </w:r>
            <w:r>
              <w:rPr>
                <w:sz w:val="24"/>
                <w:szCs w:val="24"/>
              </w:rPr>
              <w:t>r</w:t>
            </w:r>
            <w:r>
              <w:rPr>
                <w:spacing w:val="1"/>
                <w:sz w:val="24"/>
                <w:szCs w:val="24"/>
              </w:rPr>
              <w:t>n</w:t>
            </w:r>
            <w:r>
              <w:rPr>
                <w:spacing w:val="-1"/>
                <w:sz w:val="24"/>
                <w:szCs w:val="24"/>
              </w:rPr>
              <w:t>e</w:t>
            </w:r>
            <w:r>
              <w:rPr>
                <w:sz w:val="24"/>
                <w:szCs w:val="24"/>
              </w:rPr>
              <w:t>d</w:t>
            </w:r>
          </w:p>
        </w:tc>
        <w:tc>
          <w:tcPr>
            <w:tcW w:w="1161" w:type="dxa"/>
            <w:tcBorders>
              <w:top w:val="nil"/>
              <w:left w:val="nil"/>
              <w:bottom w:val="nil"/>
              <w:right w:val="nil"/>
            </w:tcBorders>
          </w:tcPr>
          <w:p w14:paraId="56339F41" w14:textId="77777777" w:rsidR="008B200B" w:rsidRDefault="008B200B">
            <w:pPr>
              <w:spacing w:before="7" w:line="100" w:lineRule="exact"/>
              <w:rPr>
                <w:sz w:val="10"/>
                <w:szCs w:val="10"/>
              </w:rPr>
            </w:pPr>
          </w:p>
          <w:p w14:paraId="157169D1" w14:textId="77777777" w:rsidR="008B200B" w:rsidRDefault="008B200B">
            <w:pPr>
              <w:spacing w:line="200" w:lineRule="exact"/>
            </w:pPr>
          </w:p>
          <w:p w14:paraId="3AF52B4D" w14:textId="77777777" w:rsidR="008B200B" w:rsidRDefault="008B200B">
            <w:pPr>
              <w:spacing w:line="200" w:lineRule="exact"/>
            </w:pPr>
          </w:p>
          <w:p w14:paraId="6A8B0189" w14:textId="77777777" w:rsidR="008B200B" w:rsidRDefault="00000000">
            <w:pPr>
              <w:ind w:right="62"/>
              <w:jc w:val="right"/>
              <w:rPr>
                <w:rFonts w:ascii="Calibri" w:eastAsia="Calibri" w:hAnsi="Calibri" w:cs="Calibri"/>
                <w:sz w:val="24"/>
                <w:szCs w:val="24"/>
              </w:rPr>
            </w:pPr>
            <w:r>
              <w:rPr>
                <w:rFonts w:ascii="Calibri" w:eastAsia="Calibri" w:hAnsi="Calibri" w:cs="Calibri"/>
                <w:spacing w:val="1"/>
                <w:sz w:val="24"/>
                <w:szCs w:val="24"/>
              </w:rPr>
              <w:t>1-</w:t>
            </w:r>
            <w:r>
              <w:rPr>
                <w:rFonts w:ascii="Calibri" w:eastAsia="Calibri" w:hAnsi="Calibri" w:cs="Calibri"/>
                <w:sz w:val="24"/>
                <w:szCs w:val="24"/>
              </w:rPr>
              <w:t>3</w:t>
            </w:r>
          </w:p>
        </w:tc>
      </w:tr>
      <w:tr w:rsidR="008B200B" w14:paraId="3C776CFB" w14:textId="77777777">
        <w:trPr>
          <w:trHeight w:hRule="exact" w:val="650"/>
        </w:trPr>
        <w:tc>
          <w:tcPr>
            <w:tcW w:w="420" w:type="dxa"/>
            <w:tcBorders>
              <w:top w:val="nil"/>
              <w:left w:val="nil"/>
              <w:bottom w:val="nil"/>
              <w:right w:val="nil"/>
            </w:tcBorders>
          </w:tcPr>
          <w:p w14:paraId="74904A0B" w14:textId="77777777" w:rsidR="008B200B" w:rsidRDefault="008B200B">
            <w:pPr>
              <w:spacing w:before="5" w:line="180" w:lineRule="exact"/>
              <w:rPr>
                <w:sz w:val="19"/>
                <w:szCs w:val="19"/>
              </w:rPr>
            </w:pPr>
          </w:p>
          <w:p w14:paraId="5E757637" w14:textId="77777777" w:rsidR="008B200B" w:rsidRDefault="00000000">
            <w:pPr>
              <w:ind w:left="59"/>
              <w:rPr>
                <w:rFonts w:ascii="Calibri" w:eastAsia="Calibri" w:hAnsi="Calibri" w:cs="Calibri"/>
                <w:sz w:val="24"/>
                <w:szCs w:val="24"/>
              </w:rPr>
            </w:pPr>
            <w:r>
              <w:rPr>
                <w:rFonts w:ascii="Calibri" w:eastAsia="Calibri" w:hAnsi="Calibri" w:cs="Calibri"/>
                <w:sz w:val="24"/>
                <w:szCs w:val="24"/>
              </w:rPr>
              <w:t>3</w:t>
            </w:r>
          </w:p>
        </w:tc>
        <w:tc>
          <w:tcPr>
            <w:tcW w:w="7125" w:type="dxa"/>
            <w:tcBorders>
              <w:top w:val="nil"/>
              <w:left w:val="nil"/>
              <w:bottom w:val="nil"/>
              <w:right w:val="nil"/>
            </w:tcBorders>
          </w:tcPr>
          <w:p w14:paraId="5B44FD50" w14:textId="77777777" w:rsidR="008B200B" w:rsidRDefault="008B200B">
            <w:pPr>
              <w:spacing w:before="9" w:line="180" w:lineRule="exact"/>
              <w:rPr>
                <w:sz w:val="19"/>
                <w:szCs w:val="19"/>
              </w:rPr>
            </w:pPr>
          </w:p>
          <w:p w14:paraId="00B6BE08" w14:textId="77777777" w:rsidR="008B200B" w:rsidRDefault="00000000">
            <w:pPr>
              <w:ind w:left="196"/>
              <w:rPr>
                <w:sz w:val="24"/>
                <w:szCs w:val="24"/>
              </w:rPr>
            </w:pPr>
            <w:r>
              <w:rPr>
                <w:sz w:val="24"/>
                <w:szCs w:val="24"/>
              </w:rPr>
              <w:t>Gu</w:t>
            </w:r>
            <w:r>
              <w:rPr>
                <w:spacing w:val="-1"/>
                <w:sz w:val="24"/>
                <w:szCs w:val="24"/>
              </w:rPr>
              <w:t>e</w:t>
            </w:r>
            <w:r>
              <w:rPr>
                <w:sz w:val="24"/>
                <w:szCs w:val="24"/>
              </w:rPr>
              <w:t>r</w:t>
            </w:r>
            <w:r>
              <w:rPr>
                <w:spacing w:val="-1"/>
                <w:sz w:val="24"/>
                <w:szCs w:val="24"/>
              </w:rPr>
              <w:t>r</w:t>
            </w:r>
            <w:r>
              <w:rPr>
                <w:sz w:val="24"/>
                <w:szCs w:val="24"/>
              </w:rPr>
              <w:t>i</w:t>
            </w:r>
            <w:r>
              <w:rPr>
                <w:spacing w:val="1"/>
                <w:sz w:val="24"/>
                <w:szCs w:val="24"/>
              </w:rPr>
              <w:t>l</w:t>
            </w:r>
            <w:r>
              <w:rPr>
                <w:sz w:val="24"/>
                <w:szCs w:val="24"/>
              </w:rPr>
              <w:t>la</w:t>
            </w:r>
            <w:r>
              <w:rPr>
                <w:spacing w:val="-3"/>
                <w:sz w:val="24"/>
                <w:szCs w:val="24"/>
              </w:rPr>
              <w:t xml:space="preserve"> </w:t>
            </w:r>
            <w:r>
              <w:rPr>
                <w:spacing w:val="-20"/>
                <w:sz w:val="24"/>
                <w:szCs w:val="24"/>
              </w:rPr>
              <w:t>W</w:t>
            </w:r>
            <w:r>
              <w:rPr>
                <w:spacing w:val="-1"/>
                <w:sz w:val="24"/>
                <w:szCs w:val="24"/>
              </w:rPr>
              <w:t>a</w:t>
            </w:r>
            <w:r>
              <w:rPr>
                <w:spacing w:val="1"/>
                <w:sz w:val="24"/>
                <w:szCs w:val="24"/>
              </w:rPr>
              <w:t>r</w:t>
            </w:r>
            <w:r>
              <w:rPr>
                <w:sz w:val="24"/>
                <w:szCs w:val="24"/>
              </w:rPr>
              <w:t>f</w:t>
            </w:r>
            <w:r>
              <w:rPr>
                <w:spacing w:val="-2"/>
                <w:sz w:val="24"/>
                <w:szCs w:val="24"/>
              </w:rPr>
              <w:t>a</w:t>
            </w:r>
            <w:r>
              <w:rPr>
                <w:spacing w:val="1"/>
                <w:sz w:val="24"/>
                <w:szCs w:val="24"/>
              </w:rPr>
              <w:t>r</w:t>
            </w:r>
            <w:r>
              <w:rPr>
                <w:sz w:val="24"/>
                <w:szCs w:val="24"/>
              </w:rPr>
              <w:t>e</w:t>
            </w:r>
            <w:r>
              <w:rPr>
                <w:spacing w:val="-1"/>
                <w:sz w:val="24"/>
                <w:szCs w:val="24"/>
              </w:rPr>
              <w:t xml:space="preserve"> </w:t>
            </w:r>
            <w:r>
              <w:rPr>
                <w:sz w:val="24"/>
                <w:szCs w:val="24"/>
              </w:rPr>
              <w:t xml:space="preserve">in </w:t>
            </w:r>
            <w:r>
              <w:rPr>
                <w:spacing w:val="1"/>
                <w:sz w:val="24"/>
                <w:szCs w:val="24"/>
              </w:rPr>
              <w:t>t</w:t>
            </w:r>
            <w:r>
              <w:rPr>
                <w:sz w:val="24"/>
                <w:szCs w:val="24"/>
              </w:rPr>
              <w:t>he</w:t>
            </w:r>
            <w:r>
              <w:rPr>
                <w:spacing w:val="1"/>
                <w:sz w:val="24"/>
                <w:szCs w:val="24"/>
              </w:rPr>
              <w:t xml:space="preserve"> </w:t>
            </w:r>
            <w:r>
              <w:rPr>
                <w:sz w:val="24"/>
                <w:szCs w:val="24"/>
              </w:rPr>
              <w:t>R</w:t>
            </w:r>
            <w:r>
              <w:rPr>
                <w:spacing w:val="-1"/>
                <w:sz w:val="24"/>
                <w:szCs w:val="24"/>
              </w:rPr>
              <w:t>a</w:t>
            </w:r>
            <w:r>
              <w:rPr>
                <w:sz w:val="24"/>
                <w:szCs w:val="24"/>
              </w:rPr>
              <w:t>may</w:t>
            </w:r>
            <w:r>
              <w:rPr>
                <w:spacing w:val="-1"/>
                <w:sz w:val="24"/>
                <w:szCs w:val="24"/>
              </w:rPr>
              <w:t>a</w:t>
            </w:r>
            <w:r>
              <w:rPr>
                <w:sz w:val="24"/>
                <w:szCs w:val="24"/>
              </w:rPr>
              <w:t>na</w:t>
            </w:r>
          </w:p>
        </w:tc>
        <w:tc>
          <w:tcPr>
            <w:tcW w:w="1161" w:type="dxa"/>
            <w:tcBorders>
              <w:top w:val="nil"/>
              <w:left w:val="nil"/>
              <w:bottom w:val="nil"/>
              <w:right w:val="nil"/>
            </w:tcBorders>
          </w:tcPr>
          <w:p w14:paraId="7DA4F5D2" w14:textId="77777777" w:rsidR="008B200B" w:rsidRDefault="008B200B"/>
        </w:tc>
      </w:tr>
      <w:tr w:rsidR="008B200B" w14:paraId="2E7FB03E" w14:textId="77777777">
        <w:trPr>
          <w:trHeight w:hRule="exact" w:val="1011"/>
        </w:trPr>
        <w:tc>
          <w:tcPr>
            <w:tcW w:w="420" w:type="dxa"/>
            <w:tcBorders>
              <w:top w:val="nil"/>
              <w:left w:val="nil"/>
              <w:bottom w:val="nil"/>
              <w:right w:val="nil"/>
            </w:tcBorders>
          </w:tcPr>
          <w:p w14:paraId="4C9CA995" w14:textId="77777777" w:rsidR="008B200B" w:rsidRDefault="008B200B"/>
        </w:tc>
        <w:tc>
          <w:tcPr>
            <w:tcW w:w="7125" w:type="dxa"/>
            <w:tcBorders>
              <w:top w:val="nil"/>
              <w:left w:val="nil"/>
              <w:bottom w:val="nil"/>
              <w:right w:val="nil"/>
            </w:tcBorders>
          </w:tcPr>
          <w:p w14:paraId="31228F26" w14:textId="77777777" w:rsidR="008B200B" w:rsidRDefault="008B200B">
            <w:pPr>
              <w:spacing w:before="8" w:line="120" w:lineRule="exact"/>
              <w:rPr>
                <w:sz w:val="12"/>
                <w:szCs w:val="12"/>
              </w:rPr>
            </w:pPr>
          </w:p>
          <w:p w14:paraId="15DA6C5D" w14:textId="77777777" w:rsidR="008B200B" w:rsidRDefault="00000000">
            <w:pPr>
              <w:ind w:left="196"/>
              <w:rPr>
                <w:sz w:val="24"/>
                <w:szCs w:val="24"/>
              </w:rPr>
            </w:pPr>
            <w:r>
              <w:rPr>
                <w:rFonts w:ascii="Calibri" w:eastAsia="Calibri" w:hAnsi="Calibri" w:cs="Calibri"/>
                <w:spacing w:val="1"/>
                <w:sz w:val="24"/>
                <w:szCs w:val="24"/>
              </w:rPr>
              <w:t>3</w:t>
            </w:r>
            <w:r>
              <w:rPr>
                <w:rFonts w:ascii="Calibri" w:eastAsia="Calibri" w:hAnsi="Calibri" w:cs="Calibri"/>
                <w:sz w:val="24"/>
                <w:szCs w:val="24"/>
              </w:rPr>
              <w:t xml:space="preserve">.1      </w:t>
            </w:r>
            <w:r>
              <w:rPr>
                <w:rFonts w:ascii="Calibri" w:eastAsia="Calibri" w:hAnsi="Calibri" w:cs="Calibri"/>
                <w:spacing w:val="31"/>
                <w:sz w:val="24"/>
                <w:szCs w:val="24"/>
              </w:rPr>
              <w:t xml:space="preserve"> </w:t>
            </w:r>
            <w:r>
              <w:rPr>
                <w:sz w:val="24"/>
                <w:szCs w:val="24"/>
              </w:rPr>
              <w:t>R</w:t>
            </w:r>
            <w:r>
              <w:rPr>
                <w:spacing w:val="-1"/>
                <w:sz w:val="24"/>
                <w:szCs w:val="24"/>
              </w:rPr>
              <w:t>a</w:t>
            </w:r>
            <w:r>
              <w:rPr>
                <w:sz w:val="24"/>
                <w:szCs w:val="24"/>
              </w:rPr>
              <w:t>ma's Str</w:t>
            </w:r>
            <w:r>
              <w:rPr>
                <w:spacing w:val="-1"/>
                <w:sz w:val="24"/>
                <w:szCs w:val="24"/>
              </w:rPr>
              <w:t>a</w:t>
            </w:r>
            <w:r>
              <w:rPr>
                <w:sz w:val="24"/>
                <w:szCs w:val="24"/>
              </w:rPr>
              <w:t>tegic</w:t>
            </w:r>
            <w:r>
              <w:rPr>
                <w:spacing w:val="-15"/>
                <w:sz w:val="24"/>
                <w:szCs w:val="24"/>
              </w:rPr>
              <w:t xml:space="preserve"> </w:t>
            </w:r>
            <w:r>
              <w:rPr>
                <w:sz w:val="24"/>
                <w:szCs w:val="24"/>
              </w:rPr>
              <w:t>Ap</w:t>
            </w:r>
            <w:r>
              <w:rPr>
                <w:spacing w:val="2"/>
                <w:sz w:val="24"/>
                <w:szCs w:val="24"/>
              </w:rPr>
              <w:t>p</w:t>
            </w:r>
            <w:r>
              <w:rPr>
                <w:sz w:val="24"/>
                <w:szCs w:val="24"/>
              </w:rPr>
              <w:t>roa</w:t>
            </w:r>
            <w:r>
              <w:rPr>
                <w:spacing w:val="-1"/>
                <w:sz w:val="24"/>
                <w:szCs w:val="24"/>
              </w:rPr>
              <w:t>c</w:t>
            </w:r>
            <w:r>
              <w:rPr>
                <w:sz w:val="24"/>
                <w:szCs w:val="24"/>
              </w:rPr>
              <w:t>h</w:t>
            </w:r>
            <w:r>
              <w:rPr>
                <w:spacing w:val="-1"/>
                <w:sz w:val="24"/>
                <w:szCs w:val="24"/>
              </w:rPr>
              <w:t>e</w:t>
            </w:r>
            <w:r>
              <w:rPr>
                <w:sz w:val="24"/>
                <w:szCs w:val="24"/>
              </w:rPr>
              <w:t>s</w:t>
            </w:r>
          </w:p>
          <w:p w14:paraId="777BF12A" w14:textId="77777777" w:rsidR="008B200B" w:rsidRDefault="008B200B">
            <w:pPr>
              <w:spacing w:before="1" w:line="140" w:lineRule="exact"/>
              <w:rPr>
                <w:sz w:val="15"/>
                <w:szCs w:val="15"/>
              </w:rPr>
            </w:pPr>
          </w:p>
          <w:p w14:paraId="68DFE01A" w14:textId="77777777" w:rsidR="008B200B" w:rsidRDefault="00000000">
            <w:pPr>
              <w:ind w:left="196"/>
              <w:rPr>
                <w:sz w:val="24"/>
                <w:szCs w:val="24"/>
              </w:rPr>
            </w:pPr>
            <w:r>
              <w:rPr>
                <w:rFonts w:ascii="Calibri" w:eastAsia="Calibri" w:hAnsi="Calibri" w:cs="Calibri"/>
                <w:spacing w:val="1"/>
                <w:sz w:val="24"/>
                <w:szCs w:val="24"/>
              </w:rPr>
              <w:t>3</w:t>
            </w:r>
            <w:r>
              <w:rPr>
                <w:rFonts w:ascii="Calibri" w:eastAsia="Calibri" w:hAnsi="Calibri" w:cs="Calibri"/>
                <w:sz w:val="24"/>
                <w:szCs w:val="24"/>
              </w:rPr>
              <w:t xml:space="preserve">.2      </w:t>
            </w:r>
            <w:r>
              <w:rPr>
                <w:rFonts w:ascii="Calibri" w:eastAsia="Calibri" w:hAnsi="Calibri" w:cs="Calibri"/>
                <w:spacing w:val="31"/>
                <w:sz w:val="24"/>
                <w:szCs w:val="24"/>
              </w:rPr>
              <w:t xml:space="preserve"> </w:t>
            </w:r>
            <w:r>
              <w:rPr>
                <w:sz w:val="24"/>
                <w:szCs w:val="24"/>
              </w:rPr>
              <w:t>H</w:t>
            </w:r>
            <w:r>
              <w:rPr>
                <w:spacing w:val="-1"/>
                <w:sz w:val="24"/>
                <w:szCs w:val="24"/>
              </w:rPr>
              <w:t>a</w:t>
            </w:r>
            <w:r>
              <w:rPr>
                <w:sz w:val="24"/>
                <w:szCs w:val="24"/>
              </w:rPr>
              <w:t>numan's Ro</w:t>
            </w:r>
            <w:r>
              <w:rPr>
                <w:spacing w:val="1"/>
                <w:sz w:val="24"/>
                <w:szCs w:val="24"/>
              </w:rPr>
              <w:t>l</w:t>
            </w:r>
            <w:r>
              <w:rPr>
                <w:sz w:val="24"/>
                <w:szCs w:val="24"/>
              </w:rPr>
              <w:t>e</w:t>
            </w:r>
          </w:p>
        </w:tc>
        <w:tc>
          <w:tcPr>
            <w:tcW w:w="1161" w:type="dxa"/>
            <w:tcBorders>
              <w:top w:val="nil"/>
              <w:left w:val="nil"/>
              <w:bottom w:val="nil"/>
              <w:right w:val="nil"/>
            </w:tcBorders>
          </w:tcPr>
          <w:p w14:paraId="6FA52B6C" w14:textId="77777777" w:rsidR="008B200B" w:rsidRDefault="008B200B"/>
        </w:tc>
      </w:tr>
      <w:tr w:rsidR="008B200B" w14:paraId="53275357" w14:textId="77777777">
        <w:trPr>
          <w:trHeight w:hRule="exact" w:val="550"/>
        </w:trPr>
        <w:tc>
          <w:tcPr>
            <w:tcW w:w="420" w:type="dxa"/>
            <w:tcBorders>
              <w:top w:val="nil"/>
              <w:left w:val="nil"/>
              <w:bottom w:val="nil"/>
              <w:right w:val="nil"/>
            </w:tcBorders>
          </w:tcPr>
          <w:p w14:paraId="7399047A" w14:textId="77777777" w:rsidR="008B200B" w:rsidRDefault="008B200B"/>
        </w:tc>
        <w:tc>
          <w:tcPr>
            <w:tcW w:w="7125" w:type="dxa"/>
            <w:tcBorders>
              <w:top w:val="nil"/>
              <w:left w:val="nil"/>
              <w:bottom w:val="nil"/>
              <w:right w:val="nil"/>
            </w:tcBorders>
          </w:tcPr>
          <w:p w14:paraId="504DA0E0" w14:textId="77777777" w:rsidR="008B200B" w:rsidRDefault="008B200B">
            <w:pPr>
              <w:spacing w:before="1" w:line="100" w:lineRule="exact"/>
              <w:rPr>
                <w:sz w:val="11"/>
                <w:szCs w:val="11"/>
              </w:rPr>
            </w:pPr>
          </w:p>
          <w:p w14:paraId="4D218239" w14:textId="77777777" w:rsidR="008B200B" w:rsidRDefault="00000000">
            <w:pPr>
              <w:ind w:left="196"/>
              <w:rPr>
                <w:sz w:val="24"/>
                <w:szCs w:val="24"/>
              </w:rPr>
            </w:pPr>
            <w:r>
              <w:rPr>
                <w:rFonts w:ascii="Calibri" w:eastAsia="Calibri" w:hAnsi="Calibri" w:cs="Calibri"/>
                <w:spacing w:val="1"/>
                <w:sz w:val="24"/>
                <w:szCs w:val="24"/>
              </w:rPr>
              <w:t>3</w:t>
            </w:r>
            <w:r>
              <w:rPr>
                <w:rFonts w:ascii="Calibri" w:eastAsia="Calibri" w:hAnsi="Calibri" w:cs="Calibri"/>
                <w:sz w:val="24"/>
                <w:szCs w:val="24"/>
              </w:rPr>
              <w:t xml:space="preserve">.3      </w:t>
            </w:r>
            <w:r>
              <w:rPr>
                <w:rFonts w:ascii="Calibri" w:eastAsia="Calibri" w:hAnsi="Calibri" w:cs="Calibri"/>
                <w:spacing w:val="31"/>
                <w:sz w:val="24"/>
                <w:szCs w:val="24"/>
              </w:rPr>
              <w:t xml:space="preserve"> </w:t>
            </w:r>
            <w:r>
              <w:rPr>
                <w:sz w:val="24"/>
                <w:szCs w:val="24"/>
              </w:rPr>
              <w:t>Insights</w:t>
            </w:r>
          </w:p>
        </w:tc>
        <w:tc>
          <w:tcPr>
            <w:tcW w:w="1161" w:type="dxa"/>
            <w:tcBorders>
              <w:top w:val="nil"/>
              <w:left w:val="nil"/>
              <w:bottom w:val="nil"/>
              <w:right w:val="nil"/>
            </w:tcBorders>
          </w:tcPr>
          <w:p w14:paraId="198D9E2D" w14:textId="77777777" w:rsidR="008B200B" w:rsidRDefault="008B200B">
            <w:pPr>
              <w:spacing w:before="1" w:line="100" w:lineRule="exact"/>
              <w:rPr>
                <w:sz w:val="11"/>
                <w:szCs w:val="11"/>
              </w:rPr>
            </w:pPr>
          </w:p>
          <w:p w14:paraId="68F9D32D" w14:textId="77777777" w:rsidR="008B200B" w:rsidRDefault="00000000">
            <w:pPr>
              <w:ind w:right="40"/>
              <w:jc w:val="right"/>
              <w:rPr>
                <w:rFonts w:ascii="Calibri" w:eastAsia="Calibri" w:hAnsi="Calibri" w:cs="Calibri"/>
                <w:sz w:val="24"/>
                <w:szCs w:val="24"/>
              </w:rPr>
            </w:pPr>
            <w:r>
              <w:rPr>
                <w:rFonts w:ascii="Calibri" w:eastAsia="Calibri" w:hAnsi="Calibri" w:cs="Calibri"/>
                <w:spacing w:val="1"/>
                <w:sz w:val="24"/>
                <w:szCs w:val="24"/>
              </w:rPr>
              <w:t>3-</w:t>
            </w:r>
            <w:r>
              <w:rPr>
                <w:rFonts w:ascii="Calibri" w:eastAsia="Calibri" w:hAnsi="Calibri" w:cs="Calibri"/>
                <w:sz w:val="24"/>
                <w:szCs w:val="24"/>
              </w:rPr>
              <w:t>4</w:t>
            </w:r>
          </w:p>
        </w:tc>
      </w:tr>
      <w:tr w:rsidR="008B200B" w14:paraId="16BD1D7C" w14:textId="77777777">
        <w:trPr>
          <w:trHeight w:hRule="exact" w:val="562"/>
        </w:trPr>
        <w:tc>
          <w:tcPr>
            <w:tcW w:w="420" w:type="dxa"/>
            <w:tcBorders>
              <w:top w:val="nil"/>
              <w:left w:val="nil"/>
              <w:bottom w:val="nil"/>
              <w:right w:val="nil"/>
            </w:tcBorders>
          </w:tcPr>
          <w:p w14:paraId="26B52353" w14:textId="77777777" w:rsidR="008B200B" w:rsidRDefault="008B200B">
            <w:pPr>
              <w:spacing w:before="1" w:line="100" w:lineRule="exact"/>
              <w:rPr>
                <w:sz w:val="11"/>
                <w:szCs w:val="11"/>
              </w:rPr>
            </w:pPr>
          </w:p>
          <w:p w14:paraId="0E18DE27" w14:textId="77777777" w:rsidR="008B200B" w:rsidRDefault="00000000">
            <w:pPr>
              <w:ind w:left="59"/>
              <w:rPr>
                <w:rFonts w:ascii="Calibri" w:eastAsia="Calibri" w:hAnsi="Calibri" w:cs="Calibri"/>
                <w:sz w:val="24"/>
                <w:szCs w:val="24"/>
              </w:rPr>
            </w:pPr>
            <w:r>
              <w:rPr>
                <w:rFonts w:ascii="Calibri" w:eastAsia="Calibri" w:hAnsi="Calibri" w:cs="Calibri"/>
                <w:sz w:val="24"/>
                <w:szCs w:val="24"/>
              </w:rPr>
              <w:t>4</w:t>
            </w:r>
          </w:p>
        </w:tc>
        <w:tc>
          <w:tcPr>
            <w:tcW w:w="7125" w:type="dxa"/>
            <w:tcBorders>
              <w:top w:val="nil"/>
              <w:left w:val="nil"/>
              <w:bottom w:val="nil"/>
              <w:right w:val="nil"/>
            </w:tcBorders>
          </w:tcPr>
          <w:p w14:paraId="6B0F3E14" w14:textId="77777777" w:rsidR="008B200B" w:rsidRDefault="008B200B">
            <w:pPr>
              <w:spacing w:before="5" w:line="100" w:lineRule="exact"/>
              <w:rPr>
                <w:sz w:val="11"/>
                <w:szCs w:val="11"/>
              </w:rPr>
            </w:pPr>
          </w:p>
          <w:p w14:paraId="42CD8325" w14:textId="77777777" w:rsidR="008B200B" w:rsidRDefault="00000000">
            <w:pPr>
              <w:ind w:left="196"/>
              <w:rPr>
                <w:sz w:val="24"/>
                <w:szCs w:val="24"/>
              </w:rPr>
            </w:pPr>
            <w:r>
              <w:rPr>
                <w:sz w:val="24"/>
                <w:szCs w:val="24"/>
              </w:rPr>
              <w:t>Histori</w:t>
            </w:r>
            <w:r>
              <w:rPr>
                <w:spacing w:val="-1"/>
                <w:sz w:val="24"/>
                <w:szCs w:val="24"/>
              </w:rPr>
              <w:t>ca</w:t>
            </w:r>
            <w:r>
              <w:rPr>
                <w:sz w:val="24"/>
                <w:szCs w:val="24"/>
              </w:rPr>
              <w:t>l</w:t>
            </w:r>
            <w:r>
              <w:rPr>
                <w:spacing w:val="-14"/>
                <w:sz w:val="24"/>
                <w:szCs w:val="24"/>
              </w:rPr>
              <w:t xml:space="preserve"> </w:t>
            </w:r>
            <w:r>
              <w:rPr>
                <w:sz w:val="24"/>
                <w:szCs w:val="24"/>
              </w:rPr>
              <w:t>Applic</w:t>
            </w:r>
            <w:r>
              <w:rPr>
                <w:spacing w:val="-1"/>
                <w:sz w:val="24"/>
                <w:szCs w:val="24"/>
              </w:rPr>
              <w:t>a</w:t>
            </w:r>
            <w:r>
              <w:rPr>
                <w:sz w:val="24"/>
                <w:szCs w:val="24"/>
              </w:rPr>
              <w:t>t</w:t>
            </w:r>
            <w:r>
              <w:rPr>
                <w:spacing w:val="1"/>
                <w:sz w:val="24"/>
                <w:szCs w:val="24"/>
              </w:rPr>
              <w:t>i</w:t>
            </w:r>
            <w:r>
              <w:rPr>
                <w:sz w:val="24"/>
                <w:szCs w:val="24"/>
              </w:rPr>
              <w:t xml:space="preserve">ons </w:t>
            </w:r>
            <w:r>
              <w:rPr>
                <w:spacing w:val="2"/>
                <w:sz w:val="24"/>
                <w:szCs w:val="24"/>
              </w:rPr>
              <w:t>o</w:t>
            </w:r>
            <w:r>
              <w:rPr>
                <w:sz w:val="24"/>
                <w:szCs w:val="24"/>
              </w:rPr>
              <w:t xml:space="preserve">f </w:t>
            </w:r>
            <w:r>
              <w:rPr>
                <w:spacing w:val="-1"/>
                <w:sz w:val="24"/>
                <w:szCs w:val="24"/>
              </w:rPr>
              <w:t>G</w:t>
            </w:r>
            <w:r>
              <w:rPr>
                <w:sz w:val="24"/>
                <w:szCs w:val="24"/>
              </w:rPr>
              <w:t>u</w:t>
            </w:r>
            <w:r>
              <w:rPr>
                <w:spacing w:val="-1"/>
                <w:sz w:val="24"/>
                <w:szCs w:val="24"/>
              </w:rPr>
              <w:t>e</w:t>
            </w:r>
            <w:r>
              <w:rPr>
                <w:spacing w:val="1"/>
                <w:sz w:val="24"/>
                <w:szCs w:val="24"/>
              </w:rPr>
              <w:t>r</w:t>
            </w:r>
            <w:r>
              <w:rPr>
                <w:sz w:val="24"/>
                <w:szCs w:val="24"/>
              </w:rPr>
              <w:t>rilla</w:t>
            </w:r>
            <w:r>
              <w:rPr>
                <w:spacing w:val="-5"/>
                <w:sz w:val="24"/>
                <w:szCs w:val="24"/>
              </w:rPr>
              <w:t xml:space="preserve"> </w:t>
            </w:r>
            <w:r>
              <w:rPr>
                <w:spacing w:val="-17"/>
                <w:sz w:val="24"/>
                <w:szCs w:val="24"/>
              </w:rPr>
              <w:t>T</w:t>
            </w:r>
            <w:r>
              <w:rPr>
                <w:spacing w:val="-1"/>
                <w:sz w:val="24"/>
                <w:szCs w:val="24"/>
              </w:rPr>
              <w:t>ac</w:t>
            </w:r>
            <w:r>
              <w:rPr>
                <w:sz w:val="24"/>
                <w:szCs w:val="24"/>
              </w:rPr>
              <w:t>t</w:t>
            </w:r>
            <w:r>
              <w:rPr>
                <w:spacing w:val="1"/>
                <w:sz w:val="24"/>
                <w:szCs w:val="24"/>
              </w:rPr>
              <w:t>i</w:t>
            </w:r>
            <w:r>
              <w:rPr>
                <w:spacing w:val="-1"/>
                <w:sz w:val="24"/>
                <w:szCs w:val="24"/>
              </w:rPr>
              <w:t>c</w:t>
            </w:r>
            <w:r>
              <w:rPr>
                <w:sz w:val="24"/>
                <w:szCs w:val="24"/>
              </w:rPr>
              <w:t>s</w:t>
            </w:r>
          </w:p>
        </w:tc>
        <w:tc>
          <w:tcPr>
            <w:tcW w:w="1161" w:type="dxa"/>
            <w:tcBorders>
              <w:top w:val="nil"/>
              <w:left w:val="nil"/>
              <w:bottom w:val="nil"/>
              <w:right w:val="nil"/>
            </w:tcBorders>
          </w:tcPr>
          <w:p w14:paraId="612D0246" w14:textId="77777777" w:rsidR="008B200B" w:rsidRDefault="008B200B"/>
        </w:tc>
      </w:tr>
      <w:tr w:rsidR="008B200B" w14:paraId="1E1637A3" w14:textId="77777777">
        <w:trPr>
          <w:trHeight w:hRule="exact" w:val="566"/>
        </w:trPr>
        <w:tc>
          <w:tcPr>
            <w:tcW w:w="420" w:type="dxa"/>
            <w:tcBorders>
              <w:top w:val="nil"/>
              <w:left w:val="nil"/>
              <w:bottom w:val="nil"/>
              <w:right w:val="nil"/>
            </w:tcBorders>
          </w:tcPr>
          <w:p w14:paraId="7020E0A8" w14:textId="77777777" w:rsidR="008B200B" w:rsidRDefault="008B200B"/>
        </w:tc>
        <w:tc>
          <w:tcPr>
            <w:tcW w:w="7125" w:type="dxa"/>
            <w:tcBorders>
              <w:top w:val="nil"/>
              <w:left w:val="nil"/>
              <w:bottom w:val="nil"/>
              <w:right w:val="nil"/>
            </w:tcBorders>
          </w:tcPr>
          <w:p w14:paraId="3857793A" w14:textId="77777777" w:rsidR="008B200B" w:rsidRDefault="008B200B">
            <w:pPr>
              <w:spacing w:before="3" w:line="120" w:lineRule="exact"/>
              <w:rPr>
                <w:sz w:val="12"/>
                <w:szCs w:val="12"/>
              </w:rPr>
            </w:pPr>
          </w:p>
          <w:p w14:paraId="0ED28B01" w14:textId="77777777" w:rsidR="008B200B" w:rsidRDefault="00000000">
            <w:pPr>
              <w:ind w:left="196"/>
              <w:rPr>
                <w:sz w:val="24"/>
                <w:szCs w:val="24"/>
              </w:rPr>
            </w:pPr>
            <w:r>
              <w:rPr>
                <w:rFonts w:ascii="Calibri" w:eastAsia="Calibri" w:hAnsi="Calibri" w:cs="Calibri"/>
                <w:sz w:val="24"/>
                <w:szCs w:val="24"/>
              </w:rPr>
              <w:t xml:space="preserve">4.1      </w:t>
            </w:r>
            <w:r>
              <w:rPr>
                <w:rFonts w:ascii="Calibri" w:eastAsia="Calibri" w:hAnsi="Calibri" w:cs="Calibri"/>
                <w:spacing w:val="31"/>
                <w:sz w:val="24"/>
                <w:szCs w:val="24"/>
              </w:rPr>
              <w:t xml:space="preserve"> </w:t>
            </w:r>
            <w:r>
              <w:rPr>
                <w:sz w:val="24"/>
                <w:szCs w:val="24"/>
              </w:rPr>
              <w:t>Histori</w:t>
            </w:r>
            <w:r>
              <w:rPr>
                <w:spacing w:val="-1"/>
                <w:sz w:val="24"/>
                <w:szCs w:val="24"/>
              </w:rPr>
              <w:t>ca</w:t>
            </w:r>
            <w:r>
              <w:rPr>
                <w:sz w:val="24"/>
                <w:szCs w:val="24"/>
              </w:rPr>
              <w:t>l</w:t>
            </w:r>
            <w:r>
              <w:rPr>
                <w:spacing w:val="-14"/>
                <w:sz w:val="24"/>
                <w:szCs w:val="24"/>
              </w:rPr>
              <w:t xml:space="preserve"> </w:t>
            </w:r>
            <w:r>
              <w:rPr>
                <w:sz w:val="24"/>
                <w:szCs w:val="24"/>
              </w:rPr>
              <w:t>Applic</w:t>
            </w:r>
            <w:r>
              <w:rPr>
                <w:spacing w:val="-1"/>
                <w:sz w:val="24"/>
                <w:szCs w:val="24"/>
              </w:rPr>
              <w:t>a</w:t>
            </w:r>
            <w:r>
              <w:rPr>
                <w:sz w:val="24"/>
                <w:szCs w:val="24"/>
              </w:rPr>
              <w:t>t</w:t>
            </w:r>
            <w:r>
              <w:rPr>
                <w:spacing w:val="1"/>
                <w:sz w:val="24"/>
                <w:szCs w:val="24"/>
              </w:rPr>
              <w:t>i</w:t>
            </w:r>
            <w:r>
              <w:rPr>
                <w:sz w:val="24"/>
                <w:szCs w:val="24"/>
              </w:rPr>
              <w:t xml:space="preserve">ons </w:t>
            </w:r>
            <w:r>
              <w:rPr>
                <w:spacing w:val="2"/>
                <w:sz w:val="24"/>
                <w:szCs w:val="24"/>
              </w:rPr>
              <w:t>o</w:t>
            </w:r>
            <w:r>
              <w:rPr>
                <w:sz w:val="24"/>
                <w:szCs w:val="24"/>
              </w:rPr>
              <w:t xml:space="preserve">f </w:t>
            </w:r>
            <w:r>
              <w:rPr>
                <w:spacing w:val="-1"/>
                <w:sz w:val="24"/>
                <w:szCs w:val="24"/>
              </w:rPr>
              <w:t>G</w:t>
            </w:r>
            <w:r>
              <w:rPr>
                <w:sz w:val="24"/>
                <w:szCs w:val="24"/>
              </w:rPr>
              <w:t>u</w:t>
            </w:r>
            <w:r>
              <w:rPr>
                <w:spacing w:val="-1"/>
                <w:sz w:val="24"/>
                <w:szCs w:val="24"/>
              </w:rPr>
              <w:t>e</w:t>
            </w:r>
            <w:r>
              <w:rPr>
                <w:spacing w:val="1"/>
                <w:sz w:val="24"/>
                <w:szCs w:val="24"/>
              </w:rPr>
              <w:t>r</w:t>
            </w:r>
            <w:r>
              <w:rPr>
                <w:sz w:val="24"/>
                <w:szCs w:val="24"/>
              </w:rPr>
              <w:t>rilla</w:t>
            </w:r>
            <w:r>
              <w:rPr>
                <w:spacing w:val="-5"/>
                <w:sz w:val="24"/>
                <w:szCs w:val="24"/>
              </w:rPr>
              <w:t xml:space="preserve"> </w:t>
            </w:r>
            <w:r>
              <w:rPr>
                <w:spacing w:val="-17"/>
                <w:sz w:val="24"/>
                <w:szCs w:val="24"/>
              </w:rPr>
              <w:t>T</w:t>
            </w:r>
            <w:r>
              <w:rPr>
                <w:spacing w:val="-1"/>
                <w:sz w:val="24"/>
                <w:szCs w:val="24"/>
              </w:rPr>
              <w:t>ac</w:t>
            </w:r>
            <w:r>
              <w:rPr>
                <w:sz w:val="24"/>
                <w:szCs w:val="24"/>
              </w:rPr>
              <w:t>t</w:t>
            </w:r>
            <w:r>
              <w:rPr>
                <w:spacing w:val="1"/>
                <w:sz w:val="24"/>
                <w:szCs w:val="24"/>
              </w:rPr>
              <w:t>i</w:t>
            </w:r>
            <w:r>
              <w:rPr>
                <w:spacing w:val="-1"/>
                <w:sz w:val="24"/>
                <w:szCs w:val="24"/>
              </w:rPr>
              <w:t>c</w:t>
            </w:r>
            <w:r>
              <w:rPr>
                <w:sz w:val="24"/>
                <w:szCs w:val="24"/>
              </w:rPr>
              <w:t>s</w:t>
            </w:r>
          </w:p>
        </w:tc>
        <w:tc>
          <w:tcPr>
            <w:tcW w:w="1161" w:type="dxa"/>
            <w:tcBorders>
              <w:top w:val="nil"/>
              <w:left w:val="nil"/>
              <w:bottom w:val="nil"/>
              <w:right w:val="nil"/>
            </w:tcBorders>
          </w:tcPr>
          <w:p w14:paraId="3E2B4C2D" w14:textId="77777777" w:rsidR="008B200B" w:rsidRDefault="008B200B"/>
        </w:tc>
      </w:tr>
      <w:tr w:rsidR="008B200B" w14:paraId="313D8B24" w14:textId="77777777">
        <w:trPr>
          <w:trHeight w:hRule="exact" w:val="560"/>
        </w:trPr>
        <w:tc>
          <w:tcPr>
            <w:tcW w:w="420" w:type="dxa"/>
            <w:tcBorders>
              <w:top w:val="nil"/>
              <w:left w:val="nil"/>
              <w:bottom w:val="nil"/>
              <w:right w:val="nil"/>
            </w:tcBorders>
          </w:tcPr>
          <w:p w14:paraId="55612129" w14:textId="77777777" w:rsidR="008B200B" w:rsidRDefault="008B200B"/>
        </w:tc>
        <w:tc>
          <w:tcPr>
            <w:tcW w:w="7125" w:type="dxa"/>
            <w:tcBorders>
              <w:top w:val="nil"/>
              <w:left w:val="nil"/>
              <w:bottom w:val="nil"/>
              <w:right w:val="nil"/>
            </w:tcBorders>
          </w:tcPr>
          <w:p w14:paraId="0A41FD89" w14:textId="77777777" w:rsidR="008B200B" w:rsidRDefault="008B200B">
            <w:pPr>
              <w:spacing w:before="6" w:line="100" w:lineRule="exact"/>
              <w:rPr>
                <w:sz w:val="11"/>
                <w:szCs w:val="11"/>
              </w:rPr>
            </w:pPr>
          </w:p>
          <w:p w14:paraId="20A829DE" w14:textId="77777777" w:rsidR="008B200B" w:rsidRDefault="00000000">
            <w:pPr>
              <w:ind w:left="196"/>
              <w:rPr>
                <w:sz w:val="24"/>
                <w:szCs w:val="24"/>
              </w:rPr>
            </w:pPr>
            <w:r>
              <w:rPr>
                <w:rFonts w:ascii="Calibri" w:eastAsia="Calibri" w:hAnsi="Calibri" w:cs="Calibri"/>
                <w:sz w:val="24"/>
                <w:szCs w:val="24"/>
              </w:rPr>
              <w:t xml:space="preserve">4.2      </w:t>
            </w:r>
            <w:r>
              <w:rPr>
                <w:rFonts w:ascii="Calibri" w:eastAsia="Calibri" w:hAnsi="Calibri" w:cs="Calibri"/>
                <w:spacing w:val="31"/>
                <w:sz w:val="24"/>
                <w:szCs w:val="24"/>
              </w:rPr>
              <w:t xml:space="preserve"> </w:t>
            </w:r>
            <w:r>
              <w:rPr>
                <w:sz w:val="24"/>
                <w:szCs w:val="24"/>
              </w:rPr>
              <w:t>M</w:t>
            </w:r>
            <w:r>
              <w:rPr>
                <w:spacing w:val="-1"/>
                <w:sz w:val="24"/>
                <w:szCs w:val="24"/>
              </w:rPr>
              <w:t>a</w:t>
            </w:r>
            <w:r>
              <w:rPr>
                <w:sz w:val="24"/>
                <w:szCs w:val="24"/>
              </w:rPr>
              <w:t>h</w:t>
            </w:r>
            <w:r>
              <w:rPr>
                <w:spacing w:val="-1"/>
                <w:sz w:val="24"/>
                <w:szCs w:val="24"/>
              </w:rPr>
              <w:t>a</w:t>
            </w:r>
            <w:r>
              <w:rPr>
                <w:sz w:val="24"/>
                <w:szCs w:val="24"/>
              </w:rPr>
              <w:t>r</w:t>
            </w:r>
            <w:r>
              <w:rPr>
                <w:spacing w:val="-2"/>
                <w:sz w:val="24"/>
                <w:szCs w:val="24"/>
              </w:rPr>
              <w:t>a</w:t>
            </w:r>
            <w:r>
              <w:rPr>
                <w:spacing w:val="2"/>
                <w:sz w:val="24"/>
                <w:szCs w:val="24"/>
              </w:rPr>
              <w:t>n</w:t>
            </w:r>
            <w:r>
              <w:rPr>
                <w:sz w:val="24"/>
                <w:szCs w:val="24"/>
              </w:rPr>
              <w:t>a</w:t>
            </w:r>
            <w:r>
              <w:rPr>
                <w:spacing w:val="-1"/>
                <w:sz w:val="24"/>
                <w:szCs w:val="24"/>
              </w:rPr>
              <w:t xml:space="preserve"> </w:t>
            </w:r>
            <w:r>
              <w:rPr>
                <w:spacing w:val="1"/>
                <w:sz w:val="24"/>
                <w:szCs w:val="24"/>
              </w:rPr>
              <w:t>P</w:t>
            </w:r>
            <w:r>
              <w:rPr>
                <w:sz w:val="24"/>
                <w:szCs w:val="24"/>
              </w:rPr>
              <w:t>r</w:t>
            </w:r>
            <w:r>
              <w:rPr>
                <w:spacing w:val="-2"/>
                <w:sz w:val="24"/>
                <w:szCs w:val="24"/>
              </w:rPr>
              <w:t>a</w:t>
            </w:r>
            <w:r>
              <w:rPr>
                <w:sz w:val="24"/>
                <w:szCs w:val="24"/>
              </w:rPr>
              <w:t>tap</w:t>
            </w:r>
          </w:p>
        </w:tc>
        <w:tc>
          <w:tcPr>
            <w:tcW w:w="1161" w:type="dxa"/>
            <w:tcBorders>
              <w:top w:val="nil"/>
              <w:left w:val="nil"/>
              <w:bottom w:val="nil"/>
              <w:right w:val="nil"/>
            </w:tcBorders>
          </w:tcPr>
          <w:p w14:paraId="6E5AECDB" w14:textId="77777777" w:rsidR="008B200B" w:rsidRDefault="008B200B"/>
        </w:tc>
      </w:tr>
      <w:tr w:rsidR="008B200B" w14:paraId="22C654A5" w14:textId="77777777">
        <w:trPr>
          <w:trHeight w:hRule="exact" w:val="562"/>
        </w:trPr>
        <w:tc>
          <w:tcPr>
            <w:tcW w:w="420" w:type="dxa"/>
            <w:tcBorders>
              <w:top w:val="nil"/>
              <w:left w:val="nil"/>
              <w:bottom w:val="nil"/>
              <w:right w:val="nil"/>
            </w:tcBorders>
          </w:tcPr>
          <w:p w14:paraId="210FA80A" w14:textId="77777777" w:rsidR="008B200B" w:rsidRDefault="008B200B"/>
        </w:tc>
        <w:tc>
          <w:tcPr>
            <w:tcW w:w="7125" w:type="dxa"/>
            <w:tcBorders>
              <w:top w:val="nil"/>
              <w:left w:val="nil"/>
              <w:bottom w:val="nil"/>
              <w:right w:val="nil"/>
            </w:tcBorders>
          </w:tcPr>
          <w:p w14:paraId="70AE57CE" w14:textId="77777777" w:rsidR="008B200B" w:rsidRDefault="008B200B">
            <w:pPr>
              <w:spacing w:before="7" w:line="100" w:lineRule="exact"/>
              <w:rPr>
                <w:sz w:val="11"/>
                <w:szCs w:val="11"/>
              </w:rPr>
            </w:pPr>
          </w:p>
          <w:p w14:paraId="6B6B614F" w14:textId="77777777" w:rsidR="008B200B" w:rsidRDefault="00000000">
            <w:pPr>
              <w:ind w:left="196"/>
              <w:rPr>
                <w:sz w:val="24"/>
                <w:szCs w:val="24"/>
              </w:rPr>
            </w:pPr>
            <w:r>
              <w:rPr>
                <w:rFonts w:ascii="Calibri" w:eastAsia="Calibri" w:hAnsi="Calibri" w:cs="Calibri"/>
                <w:sz w:val="24"/>
                <w:szCs w:val="24"/>
              </w:rPr>
              <w:t xml:space="preserve">4.3      </w:t>
            </w:r>
            <w:r>
              <w:rPr>
                <w:rFonts w:ascii="Calibri" w:eastAsia="Calibri" w:hAnsi="Calibri" w:cs="Calibri"/>
                <w:spacing w:val="31"/>
                <w:sz w:val="24"/>
                <w:szCs w:val="24"/>
              </w:rPr>
              <w:t xml:space="preserve"> </w:t>
            </w:r>
            <w:r>
              <w:rPr>
                <w:spacing w:val="1"/>
                <w:sz w:val="24"/>
                <w:szCs w:val="24"/>
              </w:rPr>
              <w:t>P</w:t>
            </w:r>
            <w:r>
              <w:rPr>
                <w:sz w:val="24"/>
                <w:szCs w:val="24"/>
              </w:rPr>
              <w:t>rithvi N</w:t>
            </w:r>
            <w:r>
              <w:rPr>
                <w:spacing w:val="-1"/>
                <w:sz w:val="24"/>
                <w:szCs w:val="24"/>
              </w:rPr>
              <w:t>a</w:t>
            </w:r>
            <w:r>
              <w:rPr>
                <w:sz w:val="24"/>
                <w:szCs w:val="24"/>
              </w:rPr>
              <w:t>r</w:t>
            </w:r>
            <w:r>
              <w:rPr>
                <w:spacing w:val="-2"/>
                <w:sz w:val="24"/>
                <w:szCs w:val="24"/>
              </w:rPr>
              <w:t>a</w:t>
            </w:r>
            <w:r>
              <w:rPr>
                <w:sz w:val="24"/>
                <w:szCs w:val="24"/>
              </w:rPr>
              <w:t>y</w:t>
            </w:r>
            <w:r>
              <w:rPr>
                <w:spacing w:val="-1"/>
                <w:sz w:val="24"/>
                <w:szCs w:val="24"/>
              </w:rPr>
              <w:t>a</w:t>
            </w:r>
            <w:r>
              <w:rPr>
                <w:sz w:val="24"/>
                <w:szCs w:val="24"/>
              </w:rPr>
              <w:t xml:space="preserve">n </w:t>
            </w:r>
            <w:r>
              <w:rPr>
                <w:spacing w:val="1"/>
                <w:sz w:val="24"/>
                <w:szCs w:val="24"/>
              </w:rPr>
              <w:t>S</w:t>
            </w:r>
            <w:r>
              <w:rPr>
                <w:sz w:val="24"/>
                <w:szCs w:val="24"/>
              </w:rPr>
              <w:t>h</w:t>
            </w:r>
            <w:r>
              <w:rPr>
                <w:spacing w:val="-1"/>
                <w:sz w:val="24"/>
                <w:szCs w:val="24"/>
              </w:rPr>
              <w:t>a</w:t>
            </w:r>
            <w:r>
              <w:rPr>
                <w:sz w:val="24"/>
                <w:szCs w:val="24"/>
              </w:rPr>
              <w:t>h</w:t>
            </w:r>
          </w:p>
        </w:tc>
        <w:tc>
          <w:tcPr>
            <w:tcW w:w="1161" w:type="dxa"/>
            <w:tcBorders>
              <w:top w:val="nil"/>
              <w:left w:val="nil"/>
              <w:bottom w:val="nil"/>
              <w:right w:val="nil"/>
            </w:tcBorders>
          </w:tcPr>
          <w:p w14:paraId="11810E0F" w14:textId="77777777" w:rsidR="008B200B" w:rsidRDefault="008B200B">
            <w:pPr>
              <w:spacing w:before="7" w:line="100" w:lineRule="exact"/>
              <w:rPr>
                <w:sz w:val="11"/>
                <w:szCs w:val="11"/>
              </w:rPr>
            </w:pPr>
          </w:p>
          <w:p w14:paraId="1F0520C1" w14:textId="77777777" w:rsidR="008B200B" w:rsidRDefault="00000000">
            <w:pPr>
              <w:ind w:right="40"/>
              <w:jc w:val="right"/>
              <w:rPr>
                <w:rFonts w:ascii="Calibri" w:eastAsia="Calibri" w:hAnsi="Calibri" w:cs="Calibri"/>
                <w:sz w:val="24"/>
                <w:szCs w:val="24"/>
              </w:rPr>
            </w:pPr>
            <w:r>
              <w:rPr>
                <w:rFonts w:ascii="Calibri" w:eastAsia="Calibri" w:hAnsi="Calibri" w:cs="Calibri"/>
                <w:spacing w:val="1"/>
                <w:sz w:val="24"/>
                <w:szCs w:val="24"/>
              </w:rPr>
              <w:t>4-</w:t>
            </w:r>
            <w:r>
              <w:rPr>
                <w:rFonts w:ascii="Calibri" w:eastAsia="Calibri" w:hAnsi="Calibri" w:cs="Calibri"/>
                <w:sz w:val="24"/>
                <w:szCs w:val="24"/>
              </w:rPr>
              <w:t>5</w:t>
            </w:r>
          </w:p>
        </w:tc>
      </w:tr>
      <w:tr w:rsidR="008B200B" w14:paraId="0A5A5A5E" w14:textId="77777777">
        <w:trPr>
          <w:trHeight w:hRule="exact" w:val="562"/>
        </w:trPr>
        <w:tc>
          <w:tcPr>
            <w:tcW w:w="420" w:type="dxa"/>
            <w:tcBorders>
              <w:top w:val="nil"/>
              <w:left w:val="nil"/>
              <w:bottom w:val="nil"/>
              <w:right w:val="nil"/>
            </w:tcBorders>
          </w:tcPr>
          <w:p w14:paraId="2DAA1130" w14:textId="77777777" w:rsidR="008B200B" w:rsidRDefault="008B200B">
            <w:pPr>
              <w:spacing w:before="7" w:line="100" w:lineRule="exact"/>
              <w:rPr>
                <w:sz w:val="11"/>
                <w:szCs w:val="11"/>
              </w:rPr>
            </w:pPr>
          </w:p>
          <w:p w14:paraId="706230B5" w14:textId="77777777" w:rsidR="008B200B" w:rsidRDefault="00000000">
            <w:pPr>
              <w:ind w:left="40"/>
              <w:rPr>
                <w:rFonts w:ascii="Calibri" w:eastAsia="Calibri" w:hAnsi="Calibri" w:cs="Calibri"/>
                <w:sz w:val="24"/>
                <w:szCs w:val="24"/>
              </w:rPr>
            </w:pPr>
            <w:r>
              <w:rPr>
                <w:rFonts w:ascii="Calibri" w:eastAsia="Calibri" w:hAnsi="Calibri" w:cs="Calibri"/>
                <w:spacing w:val="1"/>
                <w:sz w:val="24"/>
                <w:szCs w:val="24"/>
              </w:rPr>
              <w:t>5.</w:t>
            </w:r>
          </w:p>
        </w:tc>
        <w:tc>
          <w:tcPr>
            <w:tcW w:w="7125" w:type="dxa"/>
            <w:tcBorders>
              <w:top w:val="nil"/>
              <w:left w:val="nil"/>
              <w:bottom w:val="nil"/>
              <w:right w:val="nil"/>
            </w:tcBorders>
          </w:tcPr>
          <w:p w14:paraId="01F37A88" w14:textId="77777777" w:rsidR="008B200B" w:rsidRDefault="008B200B">
            <w:pPr>
              <w:spacing w:before="1" w:line="120" w:lineRule="exact"/>
              <w:rPr>
                <w:sz w:val="12"/>
                <w:szCs w:val="12"/>
              </w:rPr>
            </w:pPr>
          </w:p>
          <w:p w14:paraId="74B060BC" w14:textId="77777777" w:rsidR="008B200B" w:rsidRDefault="00000000">
            <w:pPr>
              <w:ind w:left="218"/>
              <w:rPr>
                <w:sz w:val="24"/>
                <w:szCs w:val="24"/>
              </w:rPr>
            </w:pPr>
            <w:r>
              <w:rPr>
                <w:sz w:val="24"/>
                <w:szCs w:val="24"/>
              </w:rPr>
              <w:t>Mod</w:t>
            </w:r>
            <w:r>
              <w:rPr>
                <w:spacing w:val="-1"/>
                <w:sz w:val="24"/>
                <w:szCs w:val="24"/>
              </w:rPr>
              <w:t>e</w:t>
            </w:r>
            <w:r>
              <w:rPr>
                <w:sz w:val="24"/>
                <w:szCs w:val="24"/>
              </w:rPr>
              <w:t>rn R</w:t>
            </w:r>
            <w:r>
              <w:rPr>
                <w:spacing w:val="-1"/>
                <w:sz w:val="24"/>
                <w:szCs w:val="24"/>
              </w:rPr>
              <w:t>e</w:t>
            </w:r>
            <w:r>
              <w:rPr>
                <w:sz w:val="24"/>
                <w:szCs w:val="24"/>
              </w:rPr>
              <w:t>lev</w:t>
            </w:r>
            <w:r>
              <w:rPr>
                <w:spacing w:val="-1"/>
                <w:sz w:val="24"/>
                <w:szCs w:val="24"/>
              </w:rPr>
              <w:t>a</w:t>
            </w:r>
            <w:r>
              <w:rPr>
                <w:spacing w:val="2"/>
                <w:sz w:val="24"/>
                <w:szCs w:val="24"/>
              </w:rPr>
              <w:t>n</w:t>
            </w:r>
            <w:r>
              <w:rPr>
                <w:spacing w:val="-1"/>
                <w:sz w:val="24"/>
                <w:szCs w:val="24"/>
              </w:rPr>
              <w:t>c</w:t>
            </w:r>
            <w:r>
              <w:rPr>
                <w:sz w:val="24"/>
                <w:szCs w:val="24"/>
              </w:rPr>
              <w:t>e</w:t>
            </w:r>
            <w:r>
              <w:rPr>
                <w:spacing w:val="-1"/>
                <w:sz w:val="24"/>
                <w:szCs w:val="24"/>
              </w:rPr>
              <w:t xml:space="preserve"> a</w:t>
            </w:r>
            <w:r>
              <w:rPr>
                <w:sz w:val="24"/>
                <w:szCs w:val="24"/>
              </w:rPr>
              <w:t>nd</w:t>
            </w:r>
            <w:r>
              <w:rPr>
                <w:spacing w:val="-12"/>
                <w:sz w:val="24"/>
                <w:szCs w:val="24"/>
              </w:rPr>
              <w:t xml:space="preserve"> </w:t>
            </w:r>
            <w:r>
              <w:rPr>
                <w:spacing w:val="2"/>
                <w:sz w:val="24"/>
                <w:szCs w:val="24"/>
              </w:rPr>
              <w:t>A</w:t>
            </w:r>
            <w:r>
              <w:rPr>
                <w:sz w:val="24"/>
                <w:szCs w:val="24"/>
              </w:rPr>
              <w:t>d</w:t>
            </w:r>
            <w:r>
              <w:rPr>
                <w:spacing w:val="-1"/>
                <w:sz w:val="24"/>
                <w:szCs w:val="24"/>
              </w:rPr>
              <w:t>a</w:t>
            </w:r>
            <w:r>
              <w:rPr>
                <w:sz w:val="24"/>
                <w:szCs w:val="24"/>
              </w:rPr>
              <w:t>ptation</w:t>
            </w:r>
          </w:p>
        </w:tc>
        <w:tc>
          <w:tcPr>
            <w:tcW w:w="1161" w:type="dxa"/>
            <w:tcBorders>
              <w:top w:val="nil"/>
              <w:left w:val="nil"/>
              <w:bottom w:val="nil"/>
              <w:right w:val="nil"/>
            </w:tcBorders>
          </w:tcPr>
          <w:p w14:paraId="2D7C0862" w14:textId="77777777" w:rsidR="008B200B" w:rsidRDefault="008B200B"/>
        </w:tc>
      </w:tr>
      <w:tr w:rsidR="008B200B" w14:paraId="0F2B7770" w14:textId="77777777">
        <w:trPr>
          <w:trHeight w:hRule="exact" w:val="561"/>
        </w:trPr>
        <w:tc>
          <w:tcPr>
            <w:tcW w:w="420" w:type="dxa"/>
            <w:tcBorders>
              <w:top w:val="nil"/>
              <w:left w:val="nil"/>
              <w:bottom w:val="nil"/>
              <w:right w:val="nil"/>
            </w:tcBorders>
          </w:tcPr>
          <w:p w14:paraId="4749758E" w14:textId="77777777" w:rsidR="008B200B" w:rsidRDefault="008B200B"/>
        </w:tc>
        <w:tc>
          <w:tcPr>
            <w:tcW w:w="7125" w:type="dxa"/>
            <w:tcBorders>
              <w:top w:val="nil"/>
              <w:left w:val="nil"/>
              <w:bottom w:val="nil"/>
              <w:right w:val="nil"/>
            </w:tcBorders>
          </w:tcPr>
          <w:p w14:paraId="682FA545" w14:textId="77777777" w:rsidR="008B200B" w:rsidRDefault="008B200B">
            <w:pPr>
              <w:spacing w:before="7" w:line="100" w:lineRule="exact"/>
              <w:rPr>
                <w:sz w:val="11"/>
                <w:szCs w:val="11"/>
              </w:rPr>
            </w:pPr>
          </w:p>
          <w:p w14:paraId="06E43C5C" w14:textId="77777777" w:rsidR="008B200B" w:rsidRDefault="00000000">
            <w:pPr>
              <w:ind w:left="218"/>
              <w:rPr>
                <w:sz w:val="24"/>
                <w:szCs w:val="24"/>
              </w:rPr>
            </w:pPr>
            <w:r>
              <w:rPr>
                <w:rFonts w:ascii="Calibri" w:eastAsia="Calibri" w:hAnsi="Calibri" w:cs="Calibri"/>
                <w:sz w:val="24"/>
                <w:szCs w:val="24"/>
              </w:rPr>
              <w:t xml:space="preserve">5.1      </w:t>
            </w:r>
            <w:r>
              <w:rPr>
                <w:rFonts w:ascii="Calibri" w:eastAsia="Calibri" w:hAnsi="Calibri" w:cs="Calibri"/>
                <w:spacing w:val="24"/>
                <w:sz w:val="24"/>
                <w:szCs w:val="24"/>
              </w:rPr>
              <w:t xml:space="preserve"> </w:t>
            </w:r>
            <w:r>
              <w:rPr>
                <w:spacing w:val="1"/>
                <w:sz w:val="24"/>
                <w:szCs w:val="24"/>
              </w:rPr>
              <w:t>P</w:t>
            </w:r>
            <w:r>
              <w:rPr>
                <w:sz w:val="24"/>
                <w:szCs w:val="24"/>
              </w:rPr>
              <w:t>roj</w:t>
            </w:r>
            <w:r>
              <w:rPr>
                <w:spacing w:val="-1"/>
                <w:sz w:val="24"/>
                <w:szCs w:val="24"/>
              </w:rPr>
              <w:t>ec</w:t>
            </w:r>
            <w:r>
              <w:rPr>
                <w:sz w:val="24"/>
                <w:szCs w:val="24"/>
              </w:rPr>
              <w:t>t Udbh</w:t>
            </w:r>
            <w:r>
              <w:rPr>
                <w:spacing w:val="-1"/>
                <w:sz w:val="24"/>
                <w:szCs w:val="24"/>
              </w:rPr>
              <w:t>a</w:t>
            </w:r>
            <w:r>
              <w:rPr>
                <w:sz w:val="24"/>
                <w:szCs w:val="24"/>
              </w:rPr>
              <w:t>v</w:t>
            </w:r>
          </w:p>
        </w:tc>
        <w:tc>
          <w:tcPr>
            <w:tcW w:w="1161" w:type="dxa"/>
            <w:tcBorders>
              <w:top w:val="nil"/>
              <w:left w:val="nil"/>
              <w:bottom w:val="nil"/>
              <w:right w:val="nil"/>
            </w:tcBorders>
          </w:tcPr>
          <w:p w14:paraId="7CEC454C" w14:textId="77777777" w:rsidR="008B200B" w:rsidRDefault="008B200B"/>
        </w:tc>
      </w:tr>
      <w:tr w:rsidR="008B200B" w14:paraId="7AFCAE07" w14:textId="77777777">
        <w:trPr>
          <w:trHeight w:hRule="exact" w:val="509"/>
        </w:trPr>
        <w:tc>
          <w:tcPr>
            <w:tcW w:w="420" w:type="dxa"/>
            <w:tcBorders>
              <w:top w:val="nil"/>
              <w:left w:val="nil"/>
              <w:bottom w:val="nil"/>
              <w:right w:val="nil"/>
            </w:tcBorders>
          </w:tcPr>
          <w:p w14:paraId="1191BCDC" w14:textId="77777777" w:rsidR="008B200B" w:rsidRDefault="008B200B"/>
        </w:tc>
        <w:tc>
          <w:tcPr>
            <w:tcW w:w="7125" w:type="dxa"/>
            <w:tcBorders>
              <w:top w:val="nil"/>
              <w:left w:val="nil"/>
              <w:bottom w:val="nil"/>
              <w:right w:val="nil"/>
            </w:tcBorders>
          </w:tcPr>
          <w:p w14:paraId="1F070E1A" w14:textId="77777777" w:rsidR="008B200B" w:rsidRDefault="008B200B">
            <w:pPr>
              <w:spacing w:before="6" w:line="100" w:lineRule="exact"/>
              <w:rPr>
                <w:sz w:val="11"/>
                <w:szCs w:val="11"/>
              </w:rPr>
            </w:pPr>
          </w:p>
          <w:p w14:paraId="6CB4CE8A" w14:textId="77777777" w:rsidR="008B200B" w:rsidRDefault="00000000">
            <w:pPr>
              <w:ind w:left="218"/>
              <w:rPr>
                <w:sz w:val="24"/>
                <w:szCs w:val="24"/>
              </w:rPr>
            </w:pPr>
            <w:r>
              <w:rPr>
                <w:rFonts w:ascii="Calibri" w:eastAsia="Calibri" w:hAnsi="Calibri" w:cs="Calibri"/>
                <w:sz w:val="24"/>
                <w:szCs w:val="24"/>
              </w:rPr>
              <w:t xml:space="preserve">5.2     </w:t>
            </w:r>
            <w:r>
              <w:rPr>
                <w:rFonts w:ascii="Calibri" w:eastAsia="Calibri" w:hAnsi="Calibri" w:cs="Calibri"/>
                <w:spacing w:val="33"/>
                <w:sz w:val="24"/>
                <w:szCs w:val="24"/>
              </w:rPr>
              <w:t xml:space="preserve"> </w:t>
            </w:r>
            <w:r>
              <w:rPr>
                <w:sz w:val="24"/>
                <w:szCs w:val="24"/>
              </w:rPr>
              <w:t>Counte</w:t>
            </w:r>
            <w:r>
              <w:rPr>
                <w:spacing w:val="-5"/>
                <w:sz w:val="24"/>
                <w:szCs w:val="24"/>
              </w:rPr>
              <w:t>r</w:t>
            </w:r>
            <w:r>
              <w:rPr>
                <w:spacing w:val="-1"/>
                <w:sz w:val="24"/>
                <w:szCs w:val="24"/>
              </w:rPr>
              <w:t>-</w:t>
            </w:r>
            <w:r>
              <w:rPr>
                <w:sz w:val="24"/>
                <w:szCs w:val="24"/>
              </w:rPr>
              <w:t>Insu</w:t>
            </w:r>
            <w:r>
              <w:rPr>
                <w:spacing w:val="-6"/>
                <w:sz w:val="24"/>
                <w:szCs w:val="24"/>
              </w:rPr>
              <w:t>r</w:t>
            </w:r>
            <w:r>
              <w:rPr>
                <w:spacing w:val="2"/>
                <w:sz w:val="24"/>
                <w:szCs w:val="24"/>
              </w:rPr>
              <w:t>g</w:t>
            </w:r>
            <w:r>
              <w:rPr>
                <w:spacing w:val="-1"/>
                <w:sz w:val="24"/>
                <w:szCs w:val="24"/>
              </w:rPr>
              <w:t>e</w:t>
            </w:r>
            <w:r>
              <w:rPr>
                <w:sz w:val="24"/>
                <w:szCs w:val="24"/>
              </w:rPr>
              <w:t>n</w:t>
            </w:r>
            <w:r>
              <w:rPr>
                <w:spacing w:val="-1"/>
                <w:sz w:val="24"/>
                <w:szCs w:val="24"/>
              </w:rPr>
              <w:t>c</w:t>
            </w:r>
            <w:r>
              <w:rPr>
                <w:sz w:val="24"/>
                <w:szCs w:val="24"/>
              </w:rPr>
              <w:t xml:space="preserve">y </w:t>
            </w:r>
            <w:r>
              <w:rPr>
                <w:spacing w:val="-1"/>
                <w:sz w:val="24"/>
                <w:szCs w:val="24"/>
              </w:rPr>
              <w:t>a</w:t>
            </w:r>
            <w:r>
              <w:rPr>
                <w:sz w:val="24"/>
                <w:szCs w:val="24"/>
              </w:rPr>
              <w:t>nd</w:t>
            </w:r>
            <w:r>
              <w:rPr>
                <w:spacing w:val="2"/>
                <w:sz w:val="24"/>
                <w:szCs w:val="24"/>
              </w:rPr>
              <w:t xml:space="preserve"> </w:t>
            </w:r>
            <w:r>
              <w:rPr>
                <w:sz w:val="24"/>
                <w:szCs w:val="24"/>
              </w:rPr>
              <w:t>Jungle</w:t>
            </w:r>
            <w:r>
              <w:rPr>
                <w:spacing w:val="-6"/>
                <w:sz w:val="24"/>
                <w:szCs w:val="24"/>
              </w:rPr>
              <w:t xml:space="preserve"> </w:t>
            </w:r>
            <w:r>
              <w:rPr>
                <w:spacing w:val="-20"/>
                <w:sz w:val="24"/>
                <w:szCs w:val="24"/>
              </w:rPr>
              <w:t>W</w:t>
            </w:r>
            <w:r>
              <w:rPr>
                <w:spacing w:val="-1"/>
                <w:sz w:val="24"/>
                <w:szCs w:val="24"/>
              </w:rPr>
              <w:t>a</w:t>
            </w:r>
            <w:r>
              <w:rPr>
                <w:spacing w:val="1"/>
                <w:sz w:val="24"/>
                <w:szCs w:val="24"/>
              </w:rPr>
              <w:t>r</w:t>
            </w:r>
            <w:r>
              <w:rPr>
                <w:sz w:val="24"/>
                <w:szCs w:val="24"/>
              </w:rPr>
              <w:t>f</w:t>
            </w:r>
            <w:r>
              <w:rPr>
                <w:spacing w:val="-2"/>
                <w:sz w:val="24"/>
                <w:szCs w:val="24"/>
              </w:rPr>
              <w:t>a</w:t>
            </w:r>
            <w:r>
              <w:rPr>
                <w:spacing w:val="1"/>
                <w:sz w:val="24"/>
                <w:szCs w:val="24"/>
              </w:rPr>
              <w:t>r</w:t>
            </w:r>
            <w:r>
              <w:rPr>
                <w:sz w:val="24"/>
                <w:szCs w:val="24"/>
              </w:rPr>
              <w:t>e</w:t>
            </w:r>
            <w:r>
              <w:rPr>
                <w:spacing w:val="-1"/>
                <w:sz w:val="24"/>
                <w:szCs w:val="24"/>
              </w:rPr>
              <w:t xml:space="preserve"> </w:t>
            </w:r>
            <w:r>
              <w:rPr>
                <w:spacing w:val="1"/>
                <w:sz w:val="24"/>
                <w:szCs w:val="24"/>
              </w:rPr>
              <w:t>S</w:t>
            </w:r>
            <w:r>
              <w:rPr>
                <w:spacing w:val="-1"/>
                <w:sz w:val="24"/>
                <w:szCs w:val="24"/>
              </w:rPr>
              <w:t>c</w:t>
            </w:r>
            <w:r>
              <w:rPr>
                <w:sz w:val="24"/>
                <w:szCs w:val="24"/>
              </w:rPr>
              <w:t xml:space="preserve">hool </w:t>
            </w:r>
            <w:r>
              <w:rPr>
                <w:spacing w:val="2"/>
                <w:sz w:val="24"/>
                <w:szCs w:val="24"/>
              </w:rPr>
              <w:t>(</w:t>
            </w:r>
            <w:r>
              <w:rPr>
                <w:sz w:val="24"/>
                <w:szCs w:val="24"/>
              </w:rPr>
              <w:t>CIJ</w:t>
            </w:r>
            <w:r>
              <w:rPr>
                <w:spacing w:val="-1"/>
                <w:sz w:val="24"/>
                <w:szCs w:val="24"/>
              </w:rPr>
              <w:t>W</w:t>
            </w:r>
            <w:r>
              <w:rPr>
                <w:spacing w:val="1"/>
                <w:sz w:val="24"/>
                <w:szCs w:val="24"/>
              </w:rPr>
              <w:t>S</w:t>
            </w:r>
            <w:r>
              <w:rPr>
                <w:sz w:val="24"/>
                <w:szCs w:val="24"/>
              </w:rPr>
              <w:t>)</w:t>
            </w:r>
          </w:p>
        </w:tc>
        <w:tc>
          <w:tcPr>
            <w:tcW w:w="1161" w:type="dxa"/>
            <w:tcBorders>
              <w:top w:val="nil"/>
              <w:left w:val="nil"/>
              <w:bottom w:val="nil"/>
              <w:right w:val="nil"/>
            </w:tcBorders>
          </w:tcPr>
          <w:p w14:paraId="6F646ED4" w14:textId="77777777" w:rsidR="008B200B" w:rsidRDefault="008B200B"/>
        </w:tc>
      </w:tr>
    </w:tbl>
    <w:p w14:paraId="4AAD3BDA" w14:textId="77777777" w:rsidR="008B200B" w:rsidRDefault="008B200B">
      <w:pPr>
        <w:spacing w:line="160" w:lineRule="exact"/>
        <w:rPr>
          <w:sz w:val="17"/>
          <w:szCs w:val="17"/>
        </w:rPr>
      </w:pPr>
    </w:p>
    <w:p w14:paraId="72DDF707" w14:textId="77777777" w:rsidR="008B200B" w:rsidRDefault="00000000">
      <w:pPr>
        <w:spacing w:before="25"/>
        <w:ind w:left="972"/>
        <w:rPr>
          <w:rFonts w:ascii="Calibri" w:eastAsia="Calibri" w:hAnsi="Calibri" w:cs="Calibri"/>
          <w:sz w:val="24"/>
          <w:szCs w:val="24"/>
        </w:rPr>
      </w:pPr>
      <w:r>
        <w:rPr>
          <w:rFonts w:ascii="Calibri" w:eastAsia="Calibri" w:hAnsi="Calibri" w:cs="Calibri"/>
          <w:sz w:val="24"/>
          <w:szCs w:val="24"/>
        </w:rPr>
        <w:t xml:space="preserve">5.3     </w:t>
      </w:r>
      <w:r>
        <w:rPr>
          <w:rFonts w:ascii="Calibri" w:eastAsia="Calibri" w:hAnsi="Calibri" w:cs="Calibri"/>
          <w:spacing w:val="33"/>
          <w:sz w:val="24"/>
          <w:szCs w:val="24"/>
        </w:rPr>
        <w:t xml:space="preserve"> </w:t>
      </w:r>
      <w:r>
        <w:rPr>
          <w:sz w:val="24"/>
          <w:szCs w:val="24"/>
        </w:rPr>
        <w:t>L</w:t>
      </w:r>
      <w:r>
        <w:rPr>
          <w:spacing w:val="-1"/>
          <w:sz w:val="24"/>
          <w:szCs w:val="24"/>
        </w:rPr>
        <w:t>e</w:t>
      </w:r>
      <w:r>
        <w:rPr>
          <w:sz w:val="24"/>
          <w:szCs w:val="24"/>
        </w:rPr>
        <w:t>ssons for</w:t>
      </w:r>
      <w:r>
        <w:rPr>
          <w:spacing w:val="-1"/>
          <w:sz w:val="24"/>
          <w:szCs w:val="24"/>
        </w:rPr>
        <w:t xml:space="preserve"> </w:t>
      </w:r>
      <w:r>
        <w:rPr>
          <w:sz w:val="24"/>
          <w:szCs w:val="24"/>
        </w:rPr>
        <w:t>Mod</w:t>
      </w:r>
      <w:r>
        <w:rPr>
          <w:spacing w:val="-1"/>
          <w:sz w:val="24"/>
          <w:szCs w:val="24"/>
        </w:rPr>
        <w:t>e</w:t>
      </w:r>
      <w:r>
        <w:rPr>
          <w:sz w:val="24"/>
          <w:szCs w:val="24"/>
        </w:rPr>
        <w:t>rn</w:t>
      </w:r>
      <w:r>
        <w:rPr>
          <w:spacing w:val="-3"/>
          <w:sz w:val="24"/>
          <w:szCs w:val="24"/>
        </w:rPr>
        <w:t xml:space="preserve"> </w:t>
      </w:r>
      <w:r>
        <w:rPr>
          <w:spacing w:val="-20"/>
          <w:sz w:val="24"/>
          <w:szCs w:val="24"/>
        </w:rPr>
        <w:t>W</w:t>
      </w:r>
      <w:r>
        <w:rPr>
          <w:spacing w:val="1"/>
          <w:sz w:val="24"/>
          <w:szCs w:val="24"/>
        </w:rPr>
        <w:t>ar</w:t>
      </w:r>
      <w:r>
        <w:rPr>
          <w:sz w:val="24"/>
          <w:szCs w:val="24"/>
        </w:rPr>
        <w:t>f</w:t>
      </w:r>
      <w:r>
        <w:rPr>
          <w:spacing w:val="-2"/>
          <w:sz w:val="24"/>
          <w:szCs w:val="24"/>
        </w:rPr>
        <w:t>a</w:t>
      </w:r>
      <w:r>
        <w:rPr>
          <w:sz w:val="24"/>
          <w:szCs w:val="24"/>
        </w:rPr>
        <w:t xml:space="preserve">re                                                                      </w:t>
      </w:r>
      <w:r>
        <w:rPr>
          <w:spacing w:val="34"/>
          <w:sz w:val="24"/>
          <w:szCs w:val="24"/>
        </w:rPr>
        <w:t xml:space="preserve"> </w:t>
      </w:r>
      <w:r>
        <w:rPr>
          <w:rFonts w:ascii="Calibri" w:eastAsia="Calibri" w:hAnsi="Calibri" w:cs="Calibri"/>
          <w:spacing w:val="1"/>
          <w:sz w:val="24"/>
          <w:szCs w:val="24"/>
        </w:rPr>
        <w:t>5-</w:t>
      </w:r>
      <w:r>
        <w:rPr>
          <w:rFonts w:ascii="Calibri" w:eastAsia="Calibri" w:hAnsi="Calibri" w:cs="Calibri"/>
          <w:sz w:val="24"/>
          <w:szCs w:val="24"/>
        </w:rPr>
        <w:t>6</w:t>
      </w:r>
    </w:p>
    <w:p w14:paraId="485AC9C5" w14:textId="77777777" w:rsidR="008B200B" w:rsidRDefault="008B200B">
      <w:pPr>
        <w:spacing w:before="15" w:line="280" w:lineRule="exact"/>
        <w:rPr>
          <w:sz w:val="28"/>
          <w:szCs w:val="28"/>
        </w:rPr>
      </w:pPr>
    </w:p>
    <w:p w14:paraId="5DFB58B7" w14:textId="77777777" w:rsidR="008B200B" w:rsidRDefault="00000000">
      <w:pPr>
        <w:ind w:left="375"/>
        <w:rPr>
          <w:sz w:val="24"/>
          <w:szCs w:val="24"/>
        </w:rPr>
        <w:sectPr w:rsidR="008B200B">
          <w:pgSz w:w="12240" w:h="15840"/>
          <w:pgMar w:top="1220" w:right="1640" w:bottom="280" w:left="1440" w:header="720" w:footer="720" w:gutter="0"/>
          <w:cols w:space="720"/>
        </w:sectPr>
      </w:pPr>
      <w:r>
        <w:rPr>
          <w:rFonts w:ascii="Calibri" w:eastAsia="Calibri" w:hAnsi="Calibri" w:cs="Calibri"/>
          <w:spacing w:val="1"/>
          <w:sz w:val="24"/>
          <w:szCs w:val="24"/>
        </w:rPr>
        <w:t>6</w:t>
      </w:r>
      <w:r>
        <w:rPr>
          <w:rFonts w:ascii="Calibri" w:eastAsia="Calibri" w:hAnsi="Calibri" w:cs="Calibri"/>
          <w:sz w:val="24"/>
          <w:szCs w:val="24"/>
        </w:rPr>
        <w:t xml:space="preserve">.     </w:t>
      </w:r>
      <w:r>
        <w:rPr>
          <w:rFonts w:ascii="Calibri" w:eastAsia="Calibri" w:hAnsi="Calibri" w:cs="Calibri"/>
          <w:spacing w:val="43"/>
          <w:sz w:val="24"/>
          <w:szCs w:val="24"/>
        </w:rPr>
        <w:t xml:space="preserve"> </w:t>
      </w:r>
      <w:r>
        <w:rPr>
          <w:sz w:val="24"/>
          <w:szCs w:val="24"/>
        </w:rPr>
        <w:t>Compa</w:t>
      </w:r>
      <w:r>
        <w:rPr>
          <w:spacing w:val="-1"/>
          <w:sz w:val="24"/>
          <w:szCs w:val="24"/>
        </w:rPr>
        <w:t>ra</w:t>
      </w:r>
      <w:r>
        <w:rPr>
          <w:sz w:val="24"/>
          <w:szCs w:val="24"/>
        </w:rPr>
        <w:t>t</w:t>
      </w:r>
      <w:r>
        <w:rPr>
          <w:spacing w:val="1"/>
          <w:sz w:val="24"/>
          <w:szCs w:val="24"/>
        </w:rPr>
        <w:t>i</w:t>
      </w:r>
      <w:r>
        <w:rPr>
          <w:sz w:val="24"/>
          <w:szCs w:val="24"/>
        </w:rPr>
        <w:t>ve</w:t>
      </w:r>
      <w:r>
        <w:rPr>
          <w:spacing w:val="-15"/>
          <w:sz w:val="24"/>
          <w:szCs w:val="24"/>
        </w:rPr>
        <w:t xml:space="preserve"> </w:t>
      </w:r>
      <w:r>
        <w:rPr>
          <w:sz w:val="24"/>
          <w:szCs w:val="24"/>
        </w:rPr>
        <w:t>A</w:t>
      </w:r>
      <w:r>
        <w:rPr>
          <w:spacing w:val="2"/>
          <w:sz w:val="24"/>
          <w:szCs w:val="24"/>
        </w:rPr>
        <w:t>n</w:t>
      </w:r>
      <w:r>
        <w:rPr>
          <w:spacing w:val="-1"/>
          <w:sz w:val="24"/>
          <w:szCs w:val="24"/>
        </w:rPr>
        <w:t>a</w:t>
      </w:r>
      <w:r>
        <w:rPr>
          <w:sz w:val="24"/>
          <w:szCs w:val="24"/>
        </w:rPr>
        <w:t>lys</w:t>
      </w:r>
      <w:r>
        <w:rPr>
          <w:spacing w:val="1"/>
          <w:sz w:val="24"/>
          <w:szCs w:val="24"/>
        </w:rPr>
        <w:t>i</w:t>
      </w:r>
      <w:r>
        <w:rPr>
          <w:sz w:val="24"/>
          <w:szCs w:val="24"/>
        </w:rPr>
        <w:t>s</w:t>
      </w:r>
    </w:p>
    <w:p w14:paraId="0E874FA2" w14:textId="77777777" w:rsidR="008B200B" w:rsidRDefault="00000000">
      <w:pPr>
        <w:spacing w:before="60"/>
        <w:ind w:left="791"/>
        <w:rPr>
          <w:sz w:val="24"/>
          <w:szCs w:val="24"/>
        </w:rPr>
      </w:pPr>
      <w:r>
        <w:lastRenderedPageBreak/>
        <w:pict w14:anchorId="7FE14585">
          <v:group id="_x0000_s1199" style="position:absolute;left:0;text-align:left;margin-left:22.45pt;margin-top:22.45pt;width:567.2pt;height:747.2pt;z-index:-251661824;mso-position-horizontal-relative:page;mso-position-vertical-relative:page" coordorigin="449,449" coordsize="11344,14944">
            <v:shape id="_x0000_s1215" style="position:absolute;left:510;top:480;width:0;height:89" coordorigin="510,480" coordsize="0,89" path="m510,480r,89e" filled="f" strokeweight="3.1pt">
              <v:path arrowok="t"/>
            </v:shape>
            <v:shape id="_x0000_s1214" style="position:absolute;left:480;top:510;width:89;height:0" coordorigin="480,510" coordsize="89,0" path="m480,510r89,e" filled="f" strokeweight="3.1pt">
              <v:path arrowok="t"/>
            </v:shape>
            <v:shape id="_x0000_s1213" style="position:absolute;left:569;top:510;width:11105;height:0" coordorigin="569,510" coordsize="11105,0" path="m569,510r11105,e" filled="f" strokeweight="3.1pt">
              <v:path arrowok="t"/>
            </v:shape>
            <v:shape id="_x0000_s1212" style="position:absolute;left:569;top:562;width:11105;height:0" coordorigin="569,562" coordsize="11105,0" path="m569,562r11105,e" filled="f" strokeweight=".82pt">
              <v:path arrowok="t"/>
            </v:shape>
            <v:shape id="_x0000_s1211" style="position:absolute;left:11732;top:480;width:0;height:89" coordorigin="11732,480" coordsize="0,89" path="m11732,480r,89e" filled="f" strokeweight="3.1pt">
              <v:path arrowok="t"/>
            </v:shape>
            <v:shape id="_x0000_s1210" style="position:absolute;left:11674;top:510;width:89;height:0" coordorigin="11674,510" coordsize="89,0" path="m11674,510r88,e" filled="f" strokeweight="3.1pt">
              <v:path arrowok="t"/>
            </v:shape>
            <v:shape id="_x0000_s1209" style="position:absolute;left:510;top:569;width:0;height:14705" coordorigin="510,569" coordsize="0,14705" path="m510,569r,14705e" filled="f" strokeweight="3.1pt">
              <v:path arrowok="t"/>
            </v:shape>
            <v:shape id="_x0000_s1208" style="position:absolute;left:562;top:554;width:0;height:14734" coordorigin="562,554" coordsize="0,14734" path="m562,554r,14734e" filled="f" strokeweight=".82pt">
              <v:path arrowok="t"/>
            </v:shape>
            <v:shape id="_x0000_s1207" style="position:absolute;left:11732;top:569;width:0;height:14705" coordorigin="11732,569" coordsize="0,14705" path="m11732,569r,14705e" filled="f" strokeweight="3.1pt">
              <v:path arrowok="t"/>
            </v:shape>
            <v:shape id="_x0000_s1206" style="position:absolute;left:11681;top:554;width:0;height:14734" coordorigin="11681,554" coordsize="0,14734" path="m11681,554r,14734e" filled="f" strokeweight=".82pt">
              <v:path arrowok="t"/>
            </v:shape>
            <v:shape id="_x0000_s1205" style="position:absolute;left:510;top:15274;width:0;height:89" coordorigin="510,15274" coordsize="0,89" path="m510,15274r,88e" filled="f" strokeweight="3.1pt">
              <v:path arrowok="t"/>
            </v:shape>
            <v:shape id="_x0000_s1204" style="position:absolute;left:480;top:15332;width:89;height:0" coordorigin="480,15332" coordsize="89,0" path="m480,15332r89,e" filled="f" strokeweight="3.1pt">
              <v:path arrowok="t"/>
            </v:shape>
            <v:shape id="_x0000_s1203" style="position:absolute;left:569;top:15332;width:11105;height:0" coordorigin="569,15332" coordsize="11105,0" path="m569,15332r11105,e" filled="f" strokeweight="3.1pt">
              <v:path arrowok="t"/>
            </v:shape>
            <v:shape id="_x0000_s1202" style="position:absolute;left:569;top:15281;width:11105;height:0" coordorigin="569,15281" coordsize="11105,0" path="m569,15281r11105,e" filled="f" strokeweight=".82pt">
              <v:path arrowok="t"/>
            </v:shape>
            <v:shape id="_x0000_s1201" style="position:absolute;left:11732;top:15274;width:0;height:89" coordorigin="11732,15274" coordsize="0,89" path="m11732,15274r,88e" filled="f" strokeweight="3.1pt">
              <v:path arrowok="t"/>
            </v:shape>
            <v:shape id="_x0000_s1200" style="position:absolute;left:11674;top:15332;width:89;height:0" coordorigin="11674,15332" coordsize="89,0" path="m11674,15332r88,e" filled="f" strokeweight="3.1pt">
              <v:path arrowok="t"/>
            </v:shape>
            <w10:wrap anchorx="page" anchory="page"/>
          </v:group>
        </w:pict>
      </w:r>
      <w:r>
        <w:rPr>
          <w:rFonts w:ascii="Calibri" w:eastAsia="Calibri" w:hAnsi="Calibri" w:cs="Calibri"/>
          <w:spacing w:val="1"/>
          <w:sz w:val="24"/>
          <w:szCs w:val="24"/>
        </w:rPr>
        <w:t>6</w:t>
      </w:r>
      <w:r>
        <w:rPr>
          <w:rFonts w:ascii="Calibri" w:eastAsia="Calibri" w:hAnsi="Calibri" w:cs="Calibri"/>
          <w:sz w:val="24"/>
          <w:szCs w:val="24"/>
        </w:rPr>
        <w:t xml:space="preserve">.1     </w:t>
      </w:r>
      <w:r>
        <w:rPr>
          <w:rFonts w:ascii="Calibri" w:eastAsia="Calibri" w:hAnsi="Calibri" w:cs="Calibri"/>
          <w:spacing w:val="28"/>
          <w:sz w:val="24"/>
          <w:szCs w:val="24"/>
        </w:rPr>
        <w:t xml:space="preserve"> </w:t>
      </w:r>
      <w:r>
        <w:rPr>
          <w:sz w:val="24"/>
          <w:szCs w:val="24"/>
        </w:rPr>
        <w:t>An</w:t>
      </w:r>
      <w:r>
        <w:rPr>
          <w:spacing w:val="-1"/>
          <w:sz w:val="24"/>
          <w:szCs w:val="24"/>
        </w:rPr>
        <w:t>c</w:t>
      </w:r>
      <w:r>
        <w:rPr>
          <w:sz w:val="24"/>
          <w:szCs w:val="24"/>
        </w:rPr>
        <w:t>ient vs. Mode</w:t>
      </w:r>
      <w:r>
        <w:rPr>
          <w:spacing w:val="-1"/>
          <w:sz w:val="24"/>
          <w:szCs w:val="24"/>
        </w:rPr>
        <w:t>r</w:t>
      </w:r>
      <w:r>
        <w:rPr>
          <w:sz w:val="24"/>
          <w:szCs w:val="24"/>
        </w:rPr>
        <w:t xml:space="preserve">n </w:t>
      </w:r>
      <w:r>
        <w:rPr>
          <w:spacing w:val="1"/>
          <w:sz w:val="24"/>
          <w:szCs w:val="24"/>
        </w:rPr>
        <w:t>S</w:t>
      </w:r>
      <w:r>
        <w:rPr>
          <w:sz w:val="24"/>
          <w:szCs w:val="24"/>
        </w:rPr>
        <w:t>tr</w:t>
      </w:r>
      <w:r>
        <w:rPr>
          <w:spacing w:val="-1"/>
          <w:sz w:val="24"/>
          <w:szCs w:val="24"/>
        </w:rPr>
        <w:t>a</w:t>
      </w:r>
      <w:r>
        <w:rPr>
          <w:spacing w:val="3"/>
          <w:sz w:val="24"/>
          <w:szCs w:val="24"/>
        </w:rPr>
        <w:t>t</w:t>
      </w:r>
      <w:r>
        <w:rPr>
          <w:spacing w:val="-1"/>
          <w:sz w:val="24"/>
          <w:szCs w:val="24"/>
        </w:rPr>
        <w:t>e</w:t>
      </w:r>
      <w:r>
        <w:rPr>
          <w:sz w:val="24"/>
          <w:szCs w:val="24"/>
        </w:rPr>
        <w:t>gies</w:t>
      </w:r>
    </w:p>
    <w:p w14:paraId="7806A395" w14:textId="77777777" w:rsidR="008B200B" w:rsidRDefault="008B200B">
      <w:pPr>
        <w:spacing w:line="140" w:lineRule="exact"/>
        <w:rPr>
          <w:sz w:val="15"/>
          <w:szCs w:val="15"/>
        </w:rPr>
      </w:pPr>
    </w:p>
    <w:p w14:paraId="31BE9200" w14:textId="77777777" w:rsidR="008B200B" w:rsidRDefault="00000000">
      <w:pPr>
        <w:ind w:left="791"/>
        <w:rPr>
          <w:rFonts w:ascii="Calibri" w:eastAsia="Calibri" w:hAnsi="Calibri" w:cs="Calibri"/>
          <w:sz w:val="24"/>
          <w:szCs w:val="24"/>
        </w:rPr>
      </w:pPr>
      <w:r>
        <w:rPr>
          <w:rFonts w:ascii="Calibri" w:eastAsia="Calibri" w:hAnsi="Calibri" w:cs="Calibri"/>
          <w:position w:val="3"/>
          <w:sz w:val="24"/>
          <w:szCs w:val="24"/>
        </w:rPr>
        <w:t xml:space="preserve">6.2     </w:t>
      </w:r>
      <w:r>
        <w:rPr>
          <w:rFonts w:ascii="Calibri" w:eastAsia="Calibri" w:hAnsi="Calibri" w:cs="Calibri"/>
          <w:spacing w:val="28"/>
          <w:position w:val="3"/>
          <w:sz w:val="24"/>
          <w:szCs w:val="24"/>
        </w:rPr>
        <w:t xml:space="preserve"> </w:t>
      </w:r>
      <w:r>
        <w:rPr>
          <w:sz w:val="28"/>
          <w:szCs w:val="28"/>
        </w:rPr>
        <w:t>Ca</w:t>
      </w:r>
      <w:r>
        <w:rPr>
          <w:spacing w:val="1"/>
          <w:sz w:val="28"/>
          <w:szCs w:val="28"/>
        </w:rPr>
        <w:t>s</w:t>
      </w:r>
      <w:r>
        <w:rPr>
          <w:sz w:val="28"/>
          <w:szCs w:val="28"/>
        </w:rPr>
        <w:t xml:space="preserve">e </w:t>
      </w:r>
      <w:r>
        <w:rPr>
          <w:spacing w:val="-3"/>
          <w:sz w:val="28"/>
          <w:szCs w:val="28"/>
        </w:rPr>
        <w:t>S</w:t>
      </w:r>
      <w:r>
        <w:rPr>
          <w:spacing w:val="1"/>
          <w:sz w:val="28"/>
          <w:szCs w:val="28"/>
        </w:rPr>
        <w:t>t</w:t>
      </w:r>
      <w:r>
        <w:rPr>
          <w:spacing w:val="-1"/>
          <w:sz w:val="28"/>
          <w:szCs w:val="28"/>
        </w:rPr>
        <w:t>ud</w:t>
      </w:r>
      <w:r>
        <w:rPr>
          <w:spacing w:val="1"/>
          <w:sz w:val="28"/>
          <w:szCs w:val="28"/>
        </w:rPr>
        <w:t>i</w:t>
      </w:r>
      <w:r>
        <w:rPr>
          <w:sz w:val="28"/>
          <w:szCs w:val="28"/>
        </w:rPr>
        <w:t xml:space="preserve">es                                                                             </w:t>
      </w:r>
      <w:r>
        <w:rPr>
          <w:spacing w:val="57"/>
          <w:sz w:val="28"/>
          <w:szCs w:val="28"/>
        </w:rPr>
        <w:t xml:space="preserve"> </w:t>
      </w:r>
      <w:r>
        <w:rPr>
          <w:rFonts w:ascii="Calibri" w:eastAsia="Calibri" w:hAnsi="Calibri" w:cs="Calibri"/>
          <w:spacing w:val="1"/>
          <w:position w:val="3"/>
          <w:sz w:val="24"/>
          <w:szCs w:val="24"/>
        </w:rPr>
        <w:t>6-</w:t>
      </w:r>
      <w:r>
        <w:rPr>
          <w:rFonts w:ascii="Calibri" w:eastAsia="Calibri" w:hAnsi="Calibri" w:cs="Calibri"/>
          <w:position w:val="3"/>
          <w:sz w:val="24"/>
          <w:szCs w:val="24"/>
        </w:rPr>
        <w:t>7</w:t>
      </w:r>
    </w:p>
    <w:p w14:paraId="76F3E20A" w14:textId="77777777" w:rsidR="008B200B" w:rsidRDefault="008B200B">
      <w:pPr>
        <w:spacing w:before="16" w:line="240" w:lineRule="exact"/>
        <w:rPr>
          <w:sz w:val="24"/>
          <w:szCs w:val="24"/>
        </w:rPr>
      </w:pPr>
    </w:p>
    <w:p w14:paraId="053383E3" w14:textId="77777777" w:rsidR="008B200B" w:rsidRDefault="00000000">
      <w:pPr>
        <w:ind w:left="109"/>
        <w:rPr>
          <w:rFonts w:ascii="Calibri" w:eastAsia="Calibri" w:hAnsi="Calibri" w:cs="Calibri"/>
          <w:sz w:val="24"/>
          <w:szCs w:val="24"/>
        </w:rPr>
      </w:pPr>
      <w:r>
        <w:rPr>
          <w:rFonts w:ascii="Calibri" w:eastAsia="Calibri" w:hAnsi="Calibri" w:cs="Calibri"/>
          <w:spacing w:val="1"/>
          <w:sz w:val="24"/>
          <w:szCs w:val="24"/>
        </w:rPr>
        <w:t>7</w:t>
      </w:r>
      <w:r>
        <w:rPr>
          <w:rFonts w:ascii="Calibri" w:eastAsia="Calibri" w:hAnsi="Calibri" w:cs="Calibri"/>
          <w:sz w:val="24"/>
          <w:szCs w:val="24"/>
        </w:rPr>
        <w:t xml:space="preserve">.       </w:t>
      </w:r>
      <w:r>
        <w:rPr>
          <w:rFonts w:ascii="Calibri" w:eastAsia="Calibri" w:hAnsi="Calibri" w:cs="Calibri"/>
          <w:spacing w:val="7"/>
          <w:sz w:val="24"/>
          <w:szCs w:val="24"/>
        </w:rPr>
        <w:t xml:space="preserve"> </w:t>
      </w:r>
      <w:r>
        <w:rPr>
          <w:rFonts w:ascii="Calibri" w:eastAsia="Calibri" w:hAnsi="Calibri" w:cs="Calibri"/>
          <w:spacing w:val="-1"/>
          <w:sz w:val="24"/>
          <w:szCs w:val="24"/>
        </w:rPr>
        <w:t>C</w:t>
      </w:r>
      <w:r>
        <w:rPr>
          <w:rFonts w:ascii="Calibri" w:eastAsia="Calibri" w:hAnsi="Calibri" w:cs="Calibri"/>
          <w:sz w:val="24"/>
          <w:szCs w:val="24"/>
        </w:rPr>
        <w:t>o</w:t>
      </w:r>
      <w:r>
        <w:rPr>
          <w:rFonts w:ascii="Calibri" w:eastAsia="Calibri" w:hAnsi="Calibri" w:cs="Calibri"/>
          <w:spacing w:val="2"/>
          <w:sz w:val="24"/>
          <w:szCs w:val="24"/>
        </w:rPr>
        <w:t>n</w:t>
      </w:r>
      <w:r>
        <w:rPr>
          <w:rFonts w:ascii="Calibri" w:eastAsia="Calibri" w:hAnsi="Calibri" w:cs="Calibri"/>
          <w:spacing w:val="-1"/>
          <w:sz w:val="24"/>
          <w:szCs w:val="24"/>
        </w:rPr>
        <w:t>c</w:t>
      </w:r>
      <w:r>
        <w:rPr>
          <w:rFonts w:ascii="Calibri" w:eastAsia="Calibri" w:hAnsi="Calibri" w:cs="Calibri"/>
          <w:sz w:val="24"/>
          <w:szCs w:val="24"/>
        </w:rPr>
        <w:t>l</w:t>
      </w:r>
      <w:r>
        <w:rPr>
          <w:rFonts w:ascii="Calibri" w:eastAsia="Calibri" w:hAnsi="Calibri" w:cs="Calibri"/>
          <w:spacing w:val="1"/>
          <w:sz w:val="24"/>
          <w:szCs w:val="24"/>
        </w:rPr>
        <w:t>u</w:t>
      </w:r>
      <w:r>
        <w:rPr>
          <w:rFonts w:ascii="Calibri" w:eastAsia="Calibri" w:hAnsi="Calibri" w:cs="Calibri"/>
          <w:sz w:val="24"/>
          <w:szCs w:val="24"/>
        </w:rPr>
        <w:t xml:space="preserve">sion                                                                                                                          </w:t>
      </w:r>
      <w:r>
        <w:rPr>
          <w:rFonts w:ascii="Calibri" w:eastAsia="Calibri" w:hAnsi="Calibri" w:cs="Calibri"/>
          <w:spacing w:val="33"/>
          <w:sz w:val="24"/>
          <w:szCs w:val="24"/>
        </w:rPr>
        <w:t xml:space="preserve"> </w:t>
      </w:r>
      <w:r>
        <w:rPr>
          <w:rFonts w:ascii="Calibri" w:eastAsia="Calibri" w:hAnsi="Calibri" w:cs="Calibri"/>
          <w:sz w:val="24"/>
          <w:szCs w:val="24"/>
        </w:rPr>
        <w:t>8</w:t>
      </w:r>
    </w:p>
    <w:p w14:paraId="24573E75" w14:textId="77777777" w:rsidR="008B200B" w:rsidRDefault="008B200B">
      <w:pPr>
        <w:spacing w:before="10" w:line="280" w:lineRule="exact"/>
        <w:rPr>
          <w:sz w:val="28"/>
          <w:szCs w:val="28"/>
        </w:rPr>
      </w:pPr>
    </w:p>
    <w:p w14:paraId="4203E1AD" w14:textId="77777777" w:rsidR="008B200B" w:rsidRDefault="00000000">
      <w:pPr>
        <w:ind w:left="109"/>
        <w:rPr>
          <w:rFonts w:ascii="Calibri" w:eastAsia="Calibri" w:hAnsi="Calibri" w:cs="Calibri"/>
          <w:sz w:val="24"/>
          <w:szCs w:val="24"/>
        </w:rPr>
        <w:sectPr w:rsidR="008B200B">
          <w:pgSz w:w="12240" w:h="15840"/>
          <w:pgMar w:top="960" w:right="1720" w:bottom="280" w:left="1660" w:header="720" w:footer="720" w:gutter="0"/>
          <w:cols w:space="720"/>
        </w:sectPr>
      </w:pPr>
      <w:r>
        <w:rPr>
          <w:rFonts w:ascii="Calibri" w:eastAsia="Calibri" w:hAnsi="Calibri" w:cs="Calibri"/>
          <w:spacing w:val="1"/>
          <w:sz w:val="24"/>
          <w:szCs w:val="24"/>
        </w:rPr>
        <w:t>8</w:t>
      </w:r>
      <w:r>
        <w:rPr>
          <w:rFonts w:ascii="Calibri" w:eastAsia="Calibri" w:hAnsi="Calibri" w:cs="Calibri"/>
          <w:sz w:val="24"/>
          <w:szCs w:val="24"/>
        </w:rPr>
        <w:t xml:space="preserve">.       </w:t>
      </w:r>
      <w:r>
        <w:rPr>
          <w:rFonts w:ascii="Calibri" w:eastAsia="Calibri" w:hAnsi="Calibri" w:cs="Calibri"/>
          <w:spacing w:val="7"/>
          <w:sz w:val="24"/>
          <w:szCs w:val="24"/>
        </w:rPr>
        <w:t xml:space="preserve"> </w:t>
      </w:r>
      <w:r>
        <w:rPr>
          <w:rFonts w:ascii="Calibri" w:eastAsia="Calibri" w:hAnsi="Calibri" w:cs="Calibri"/>
          <w:spacing w:val="-3"/>
          <w:sz w:val="24"/>
          <w:szCs w:val="24"/>
        </w:rPr>
        <w:t>R</w:t>
      </w:r>
      <w:r>
        <w:rPr>
          <w:rFonts w:ascii="Calibri" w:eastAsia="Calibri" w:hAnsi="Calibri" w:cs="Calibri"/>
          <w:spacing w:val="-2"/>
          <w:sz w:val="24"/>
          <w:szCs w:val="24"/>
        </w:rPr>
        <w:t>e</w:t>
      </w:r>
      <w:r>
        <w:rPr>
          <w:rFonts w:ascii="Calibri" w:eastAsia="Calibri" w:hAnsi="Calibri" w:cs="Calibri"/>
          <w:spacing w:val="-6"/>
          <w:sz w:val="24"/>
          <w:szCs w:val="24"/>
        </w:rPr>
        <w:t>f</w:t>
      </w:r>
      <w:r>
        <w:rPr>
          <w:rFonts w:ascii="Calibri" w:eastAsia="Calibri" w:hAnsi="Calibri" w:cs="Calibri"/>
          <w:sz w:val="24"/>
          <w:szCs w:val="24"/>
        </w:rPr>
        <w:t>e</w:t>
      </w:r>
      <w:r>
        <w:rPr>
          <w:rFonts w:ascii="Calibri" w:eastAsia="Calibri" w:hAnsi="Calibri" w:cs="Calibri"/>
          <w:spacing w:val="-2"/>
          <w:sz w:val="24"/>
          <w:szCs w:val="24"/>
        </w:rPr>
        <w:t>re</w:t>
      </w:r>
      <w:r>
        <w:rPr>
          <w:rFonts w:ascii="Calibri" w:eastAsia="Calibri" w:hAnsi="Calibri" w:cs="Calibri"/>
          <w:spacing w:val="1"/>
          <w:sz w:val="24"/>
          <w:szCs w:val="24"/>
        </w:rPr>
        <w:t>n</w:t>
      </w:r>
      <w:r>
        <w:rPr>
          <w:rFonts w:ascii="Calibri" w:eastAsia="Calibri" w:hAnsi="Calibri" w:cs="Calibri"/>
          <w:spacing w:val="-1"/>
          <w:sz w:val="24"/>
          <w:szCs w:val="24"/>
        </w:rPr>
        <w:t>c</w:t>
      </w:r>
      <w:r>
        <w:rPr>
          <w:rFonts w:ascii="Calibri" w:eastAsia="Calibri" w:hAnsi="Calibri" w:cs="Calibri"/>
          <w:sz w:val="24"/>
          <w:szCs w:val="24"/>
        </w:rPr>
        <w:t xml:space="preserve">es                                                                                                                          </w:t>
      </w:r>
      <w:r>
        <w:rPr>
          <w:rFonts w:ascii="Calibri" w:eastAsia="Calibri" w:hAnsi="Calibri" w:cs="Calibri"/>
          <w:spacing w:val="26"/>
          <w:sz w:val="24"/>
          <w:szCs w:val="24"/>
        </w:rPr>
        <w:t xml:space="preserve"> </w:t>
      </w:r>
      <w:r>
        <w:rPr>
          <w:rFonts w:ascii="Calibri" w:eastAsia="Calibri" w:hAnsi="Calibri" w:cs="Calibri"/>
          <w:sz w:val="24"/>
          <w:szCs w:val="24"/>
        </w:rPr>
        <w:t>9</w:t>
      </w:r>
    </w:p>
    <w:p w14:paraId="29F57527" w14:textId="77777777" w:rsidR="008B200B" w:rsidRDefault="00000000">
      <w:pPr>
        <w:spacing w:before="59"/>
        <w:ind w:left="2955" w:right="3003"/>
        <w:jc w:val="center"/>
        <w:rPr>
          <w:sz w:val="32"/>
          <w:szCs w:val="32"/>
        </w:rPr>
      </w:pPr>
      <w:r>
        <w:lastRenderedPageBreak/>
        <w:pict w14:anchorId="00350644">
          <v:group id="_x0000_s1182" style="position:absolute;left:0;text-align:left;margin-left:22.45pt;margin-top:22.45pt;width:567.2pt;height:747.2pt;z-index:-251660800;mso-position-horizontal-relative:page;mso-position-vertical-relative:page" coordorigin="449,449" coordsize="11344,14944">
            <v:shape id="_x0000_s1198" style="position:absolute;left:510;top:480;width:0;height:89" coordorigin="510,480" coordsize="0,89" path="m510,480r,89e" filled="f" strokeweight="3.1pt">
              <v:path arrowok="t"/>
            </v:shape>
            <v:shape id="_x0000_s1197" style="position:absolute;left:480;top:510;width:89;height:0" coordorigin="480,510" coordsize="89,0" path="m480,510r89,e" filled="f" strokeweight="3.1pt">
              <v:path arrowok="t"/>
            </v:shape>
            <v:shape id="_x0000_s1196" style="position:absolute;left:569;top:510;width:11105;height:0" coordorigin="569,510" coordsize="11105,0" path="m569,510r11105,e" filled="f" strokeweight="3.1pt">
              <v:path arrowok="t"/>
            </v:shape>
            <v:shape id="_x0000_s1195" style="position:absolute;left:569;top:562;width:11105;height:0" coordorigin="569,562" coordsize="11105,0" path="m569,562r11105,e" filled="f" strokeweight=".82pt">
              <v:path arrowok="t"/>
            </v:shape>
            <v:shape id="_x0000_s1194" style="position:absolute;left:11732;top:480;width:0;height:89" coordorigin="11732,480" coordsize="0,89" path="m11732,480r,89e" filled="f" strokeweight="3.1pt">
              <v:path arrowok="t"/>
            </v:shape>
            <v:shape id="_x0000_s1193" style="position:absolute;left:11674;top:510;width:89;height:0" coordorigin="11674,510" coordsize="89,0" path="m11674,510r88,e" filled="f" strokeweight="3.1pt">
              <v:path arrowok="t"/>
            </v:shape>
            <v:shape id="_x0000_s1192" style="position:absolute;left:510;top:569;width:0;height:14705" coordorigin="510,569" coordsize="0,14705" path="m510,569r,14705e" filled="f" strokeweight="3.1pt">
              <v:path arrowok="t"/>
            </v:shape>
            <v:shape id="_x0000_s1191" style="position:absolute;left:562;top:554;width:0;height:14734" coordorigin="562,554" coordsize="0,14734" path="m562,554r,14734e" filled="f" strokeweight=".82pt">
              <v:path arrowok="t"/>
            </v:shape>
            <v:shape id="_x0000_s1190" style="position:absolute;left:11732;top:569;width:0;height:14705" coordorigin="11732,569" coordsize="0,14705" path="m11732,569r,14705e" filled="f" strokeweight="3.1pt">
              <v:path arrowok="t"/>
            </v:shape>
            <v:shape id="_x0000_s1189" style="position:absolute;left:11681;top:554;width:0;height:14734" coordorigin="11681,554" coordsize="0,14734" path="m11681,554r,14734e" filled="f" strokeweight=".82pt">
              <v:path arrowok="t"/>
            </v:shape>
            <v:shape id="_x0000_s1188" style="position:absolute;left:510;top:15274;width:0;height:89" coordorigin="510,15274" coordsize="0,89" path="m510,15274r,88e" filled="f" strokeweight="3.1pt">
              <v:path arrowok="t"/>
            </v:shape>
            <v:shape id="_x0000_s1187" style="position:absolute;left:480;top:15332;width:89;height:0" coordorigin="480,15332" coordsize="89,0" path="m480,15332r89,e" filled="f" strokeweight="3.1pt">
              <v:path arrowok="t"/>
            </v:shape>
            <v:shape id="_x0000_s1186" style="position:absolute;left:569;top:15332;width:11105;height:0" coordorigin="569,15332" coordsize="11105,0" path="m569,15332r11105,e" filled="f" strokeweight="3.1pt">
              <v:path arrowok="t"/>
            </v:shape>
            <v:shape id="_x0000_s1185" style="position:absolute;left:569;top:15281;width:11105;height:0" coordorigin="569,15281" coordsize="11105,0" path="m569,15281r11105,e" filled="f" strokeweight=".82pt">
              <v:path arrowok="t"/>
            </v:shape>
            <v:shape id="_x0000_s1184" style="position:absolute;left:11732;top:15274;width:0;height:89" coordorigin="11732,15274" coordsize="0,89" path="m11732,15274r,88e" filled="f" strokeweight="3.1pt">
              <v:path arrowok="t"/>
            </v:shape>
            <v:shape id="_x0000_s1183" style="position:absolute;left:11674;top:15332;width:89;height:0" coordorigin="11674,15332" coordsize="89,0" path="m11674,15332r88,e" filled="f" strokeweight="3.1pt">
              <v:path arrowok="t"/>
            </v:shape>
            <w10:wrap anchorx="page" anchory="page"/>
          </v:group>
        </w:pict>
      </w:r>
      <w:r>
        <w:rPr>
          <w:b/>
          <w:sz w:val="32"/>
          <w:szCs w:val="32"/>
        </w:rPr>
        <w:t>L</w:t>
      </w:r>
      <w:r>
        <w:rPr>
          <w:b/>
          <w:spacing w:val="1"/>
          <w:sz w:val="32"/>
          <w:szCs w:val="32"/>
        </w:rPr>
        <w:t>I</w:t>
      </w:r>
      <w:r>
        <w:rPr>
          <w:b/>
          <w:sz w:val="32"/>
          <w:szCs w:val="32"/>
        </w:rPr>
        <w:t>ST</w:t>
      </w:r>
      <w:r>
        <w:rPr>
          <w:b/>
          <w:spacing w:val="-5"/>
          <w:sz w:val="32"/>
          <w:szCs w:val="32"/>
        </w:rPr>
        <w:t xml:space="preserve"> </w:t>
      </w:r>
      <w:r>
        <w:rPr>
          <w:b/>
          <w:spacing w:val="-1"/>
          <w:sz w:val="32"/>
          <w:szCs w:val="32"/>
        </w:rPr>
        <w:t>O</w:t>
      </w:r>
      <w:r>
        <w:rPr>
          <w:b/>
          <w:sz w:val="32"/>
          <w:szCs w:val="32"/>
        </w:rPr>
        <w:t>F</w:t>
      </w:r>
      <w:r>
        <w:rPr>
          <w:b/>
          <w:spacing w:val="-4"/>
          <w:sz w:val="32"/>
          <w:szCs w:val="32"/>
        </w:rPr>
        <w:t xml:space="preserve"> </w:t>
      </w:r>
      <w:r>
        <w:rPr>
          <w:b/>
          <w:spacing w:val="2"/>
          <w:w w:val="99"/>
          <w:sz w:val="32"/>
          <w:szCs w:val="32"/>
        </w:rPr>
        <w:t>F</w:t>
      </w:r>
      <w:r>
        <w:rPr>
          <w:b/>
          <w:w w:val="99"/>
          <w:sz w:val="32"/>
          <w:szCs w:val="32"/>
        </w:rPr>
        <w:t>IGURES</w:t>
      </w:r>
    </w:p>
    <w:p w14:paraId="489C21B3" w14:textId="77777777" w:rsidR="008B200B" w:rsidRDefault="008B200B">
      <w:pPr>
        <w:spacing w:line="200" w:lineRule="exact"/>
      </w:pPr>
    </w:p>
    <w:p w14:paraId="28C5A346" w14:textId="77777777" w:rsidR="008B200B" w:rsidRDefault="008B200B">
      <w:pPr>
        <w:spacing w:line="200" w:lineRule="exact"/>
      </w:pPr>
    </w:p>
    <w:p w14:paraId="411586B4" w14:textId="77777777" w:rsidR="008B200B" w:rsidRDefault="008B200B">
      <w:pPr>
        <w:spacing w:before="8" w:line="280" w:lineRule="exact"/>
        <w:rPr>
          <w:sz w:val="28"/>
          <w:szCs w:val="28"/>
        </w:rPr>
      </w:pPr>
    </w:p>
    <w:tbl>
      <w:tblPr>
        <w:tblW w:w="0" w:type="auto"/>
        <w:tblInd w:w="818" w:type="dxa"/>
        <w:tblLayout w:type="fixed"/>
        <w:tblCellMar>
          <w:left w:w="0" w:type="dxa"/>
          <w:right w:w="0" w:type="dxa"/>
        </w:tblCellMar>
        <w:tblLook w:val="01E0" w:firstRow="1" w:lastRow="1" w:firstColumn="1" w:lastColumn="1" w:noHBand="0" w:noVBand="0"/>
      </w:tblPr>
      <w:tblGrid>
        <w:gridCol w:w="1562"/>
        <w:gridCol w:w="4042"/>
        <w:gridCol w:w="1722"/>
      </w:tblGrid>
      <w:tr w:rsidR="008B200B" w14:paraId="05BA06BC" w14:textId="77777777">
        <w:trPr>
          <w:trHeight w:hRule="exact" w:val="1135"/>
        </w:trPr>
        <w:tc>
          <w:tcPr>
            <w:tcW w:w="1562" w:type="dxa"/>
            <w:tcBorders>
              <w:top w:val="nil"/>
              <w:left w:val="nil"/>
              <w:bottom w:val="nil"/>
              <w:right w:val="nil"/>
            </w:tcBorders>
          </w:tcPr>
          <w:p w14:paraId="71DD6BCC" w14:textId="77777777" w:rsidR="008B200B" w:rsidRDefault="00000000">
            <w:pPr>
              <w:spacing w:before="58"/>
              <w:ind w:left="-4" w:right="617"/>
              <w:jc w:val="center"/>
              <w:rPr>
                <w:sz w:val="32"/>
                <w:szCs w:val="32"/>
              </w:rPr>
            </w:pPr>
            <w:r>
              <w:rPr>
                <w:b/>
                <w:w w:val="99"/>
                <w:sz w:val="32"/>
                <w:szCs w:val="32"/>
              </w:rPr>
              <w:t>Fi</w:t>
            </w:r>
            <w:r>
              <w:rPr>
                <w:b/>
                <w:spacing w:val="1"/>
                <w:w w:val="99"/>
                <w:sz w:val="32"/>
                <w:szCs w:val="32"/>
              </w:rPr>
              <w:t>g</w:t>
            </w:r>
            <w:r>
              <w:rPr>
                <w:b/>
                <w:w w:val="99"/>
                <w:sz w:val="32"/>
                <w:szCs w:val="32"/>
              </w:rPr>
              <w:t>.no</w:t>
            </w:r>
          </w:p>
          <w:p w14:paraId="567D6B17" w14:textId="77777777" w:rsidR="008B200B" w:rsidRDefault="008B200B">
            <w:pPr>
              <w:spacing w:before="9" w:line="100" w:lineRule="exact"/>
              <w:rPr>
                <w:sz w:val="10"/>
                <w:szCs w:val="10"/>
              </w:rPr>
            </w:pPr>
          </w:p>
          <w:p w14:paraId="24824678" w14:textId="77777777" w:rsidR="008B200B" w:rsidRDefault="008B200B">
            <w:pPr>
              <w:spacing w:line="200" w:lineRule="exact"/>
            </w:pPr>
          </w:p>
          <w:p w14:paraId="34D63FC3" w14:textId="77777777" w:rsidR="008B200B" w:rsidRDefault="00000000">
            <w:pPr>
              <w:ind w:left="192" w:right="814"/>
              <w:jc w:val="center"/>
              <w:rPr>
                <w:sz w:val="24"/>
                <w:szCs w:val="24"/>
              </w:rPr>
            </w:pPr>
            <w:r>
              <w:rPr>
                <w:sz w:val="24"/>
                <w:szCs w:val="24"/>
              </w:rPr>
              <w:t>2.1.1</w:t>
            </w:r>
          </w:p>
        </w:tc>
        <w:tc>
          <w:tcPr>
            <w:tcW w:w="4042" w:type="dxa"/>
            <w:tcBorders>
              <w:top w:val="nil"/>
              <w:left w:val="nil"/>
              <w:bottom w:val="nil"/>
              <w:right w:val="nil"/>
            </w:tcBorders>
          </w:tcPr>
          <w:p w14:paraId="1A58F156" w14:textId="77777777" w:rsidR="008B200B" w:rsidRDefault="00000000">
            <w:pPr>
              <w:spacing w:before="58"/>
              <w:ind w:left="1212" w:right="1164"/>
              <w:jc w:val="center"/>
              <w:rPr>
                <w:sz w:val="32"/>
                <w:szCs w:val="32"/>
              </w:rPr>
            </w:pPr>
            <w:r>
              <w:rPr>
                <w:b/>
                <w:w w:val="99"/>
                <w:sz w:val="32"/>
                <w:szCs w:val="32"/>
              </w:rPr>
              <w:t>Description</w:t>
            </w:r>
          </w:p>
          <w:p w14:paraId="612F2D62" w14:textId="77777777" w:rsidR="008B200B" w:rsidRDefault="008B200B">
            <w:pPr>
              <w:spacing w:before="9" w:line="100" w:lineRule="exact"/>
              <w:rPr>
                <w:sz w:val="10"/>
                <w:szCs w:val="10"/>
              </w:rPr>
            </w:pPr>
          </w:p>
          <w:p w14:paraId="69ECEAD5" w14:textId="77777777" w:rsidR="008B200B" w:rsidRDefault="008B200B">
            <w:pPr>
              <w:spacing w:line="200" w:lineRule="exact"/>
            </w:pPr>
          </w:p>
          <w:p w14:paraId="40F9CC3D" w14:textId="77777777" w:rsidR="008B200B" w:rsidRDefault="00000000">
            <w:pPr>
              <w:ind w:left="623" w:right="570"/>
              <w:jc w:val="center"/>
              <w:rPr>
                <w:sz w:val="24"/>
                <w:szCs w:val="24"/>
              </w:rPr>
            </w:pPr>
            <w:r>
              <w:rPr>
                <w:sz w:val="24"/>
                <w:szCs w:val="24"/>
              </w:rPr>
              <w:t>The</w:t>
            </w:r>
            <w:r>
              <w:rPr>
                <w:spacing w:val="-1"/>
                <w:sz w:val="24"/>
                <w:szCs w:val="24"/>
              </w:rPr>
              <w:t xml:space="preserve"> </w:t>
            </w:r>
            <w:proofErr w:type="spellStart"/>
            <w:r>
              <w:rPr>
                <w:sz w:val="24"/>
                <w:szCs w:val="24"/>
              </w:rPr>
              <w:t>Ch</w:t>
            </w:r>
            <w:r>
              <w:rPr>
                <w:spacing w:val="-1"/>
                <w:sz w:val="24"/>
                <w:szCs w:val="24"/>
              </w:rPr>
              <w:t>a</w:t>
            </w:r>
            <w:r>
              <w:rPr>
                <w:sz w:val="24"/>
                <w:szCs w:val="24"/>
              </w:rPr>
              <w:t>kr</w:t>
            </w:r>
            <w:r>
              <w:rPr>
                <w:spacing w:val="-2"/>
                <w:sz w:val="24"/>
                <w:szCs w:val="24"/>
              </w:rPr>
              <w:t>a</w:t>
            </w:r>
            <w:r>
              <w:rPr>
                <w:sz w:val="24"/>
                <w:szCs w:val="24"/>
              </w:rPr>
              <w:t>vyu</w:t>
            </w:r>
            <w:r>
              <w:rPr>
                <w:spacing w:val="2"/>
                <w:sz w:val="24"/>
                <w:szCs w:val="24"/>
              </w:rPr>
              <w:t>h</w:t>
            </w:r>
            <w:r>
              <w:rPr>
                <w:sz w:val="24"/>
                <w:szCs w:val="24"/>
              </w:rPr>
              <w:t>a</w:t>
            </w:r>
            <w:proofErr w:type="spellEnd"/>
            <w:r>
              <w:rPr>
                <w:sz w:val="24"/>
                <w:szCs w:val="24"/>
              </w:rPr>
              <w:t xml:space="preserve"> </w:t>
            </w:r>
            <w:r>
              <w:rPr>
                <w:spacing w:val="-1"/>
                <w:sz w:val="24"/>
                <w:szCs w:val="24"/>
              </w:rPr>
              <w:t>F</w:t>
            </w:r>
            <w:r>
              <w:rPr>
                <w:spacing w:val="2"/>
                <w:sz w:val="24"/>
                <w:szCs w:val="24"/>
              </w:rPr>
              <w:t>o</w:t>
            </w:r>
            <w:r>
              <w:rPr>
                <w:sz w:val="24"/>
                <w:szCs w:val="24"/>
              </w:rPr>
              <w:t>rm</w:t>
            </w:r>
            <w:r>
              <w:rPr>
                <w:spacing w:val="1"/>
                <w:sz w:val="24"/>
                <w:szCs w:val="24"/>
              </w:rPr>
              <w:t>a</w:t>
            </w:r>
            <w:r>
              <w:rPr>
                <w:sz w:val="24"/>
                <w:szCs w:val="24"/>
              </w:rPr>
              <w:t>t</w:t>
            </w:r>
            <w:r>
              <w:rPr>
                <w:spacing w:val="1"/>
                <w:sz w:val="24"/>
                <w:szCs w:val="24"/>
              </w:rPr>
              <w:t>i</w:t>
            </w:r>
            <w:r>
              <w:rPr>
                <w:sz w:val="24"/>
                <w:szCs w:val="24"/>
              </w:rPr>
              <w:t>on</w:t>
            </w:r>
          </w:p>
        </w:tc>
        <w:tc>
          <w:tcPr>
            <w:tcW w:w="1722" w:type="dxa"/>
            <w:tcBorders>
              <w:top w:val="nil"/>
              <w:left w:val="nil"/>
              <w:bottom w:val="nil"/>
              <w:right w:val="nil"/>
            </w:tcBorders>
          </w:tcPr>
          <w:p w14:paraId="4A1D185A" w14:textId="77777777" w:rsidR="008B200B" w:rsidRDefault="00000000">
            <w:pPr>
              <w:spacing w:before="58"/>
              <w:ind w:left="564" w:right="-4"/>
              <w:jc w:val="center"/>
              <w:rPr>
                <w:sz w:val="32"/>
                <w:szCs w:val="32"/>
              </w:rPr>
            </w:pPr>
            <w:r>
              <w:rPr>
                <w:b/>
                <w:sz w:val="32"/>
                <w:szCs w:val="32"/>
              </w:rPr>
              <w:t>Pa</w:t>
            </w:r>
            <w:r>
              <w:rPr>
                <w:b/>
                <w:spacing w:val="2"/>
                <w:sz w:val="32"/>
                <w:szCs w:val="32"/>
              </w:rPr>
              <w:t>g</w:t>
            </w:r>
            <w:r>
              <w:rPr>
                <w:b/>
                <w:sz w:val="32"/>
                <w:szCs w:val="32"/>
              </w:rPr>
              <w:t>e</w:t>
            </w:r>
            <w:r>
              <w:rPr>
                <w:b/>
                <w:spacing w:val="-7"/>
                <w:sz w:val="32"/>
                <w:szCs w:val="32"/>
              </w:rPr>
              <w:t xml:space="preserve"> </w:t>
            </w:r>
            <w:r>
              <w:rPr>
                <w:b/>
                <w:w w:val="99"/>
                <w:sz w:val="32"/>
                <w:szCs w:val="32"/>
              </w:rPr>
              <w:t>no</w:t>
            </w:r>
          </w:p>
          <w:p w14:paraId="593C0684" w14:textId="77777777" w:rsidR="008B200B" w:rsidRDefault="008B200B">
            <w:pPr>
              <w:spacing w:before="9" w:line="100" w:lineRule="exact"/>
              <w:rPr>
                <w:sz w:val="10"/>
                <w:szCs w:val="10"/>
              </w:rPr>
            </w:pPr>
          </w:p>
          <w:p w14:paraId="6ED2DD47" w14:textId="77777777" w:rsidR="008B200B" w:rsidRDefault="008B200B">
            <w:pPr>
              <w:spacing w:line="200" w:lineRule="exact"/>
            </w:pPr>
          </w:p>
          <w:p w14:paraId="2A7FD924" w14:textId="77777777" w:rsidR="008B200B" w:rsidRDefault="00000000">
            <w:pPr>
              <w:ind w:left="1048" w:right="478"/>
              <w:jc w:val="center"/>
              <w:rPr>
                <w:sz w:val="24"/>
                <w:szCs w:val="24"/>
              </w:rPr>
            </w:pPr>
            <w:r>
              <w:rPr>
                <w:sz w:val="24"/>
                <w:szCs w:val="24"/>
              </w:rPr>
              <w:t>2</w:t>
            </w:r>
          </w:p>
        </w:tc>
      </w:tr>
      <w:tr w:rsidR="008B200B" w14:paraId="178E0D9D" w14:textId="77777777">
        <w:trPr>
          <w:trHeight w:hRule="exact" w:val="587"/>
        </w:trPr>
        <w:tc>
          <w:tcPr>
            <w:tcW w:w="1562" w:type="dxa"/>
            <w:tcBorders>
              <w:top w:val="nil"/>
              <w:left w:val="nil"/>
              <w:bottom w:val="nil"/>
              <w:right w:val="nil"/>
            </w:tcBorders>
          </w:tcPr>
          <w:p w14:paraId="4CA106CE" w14:textId="77777777" w:rsidR="008B200B" w:rsidRDefault="00000000">
            <w:pPr>
              <w:spacing w:before="97"/>
              <w:ind w:left="230"/>
              <w:rPr>
                <w:sz w:val="24"/>
                <w:szCs w:val="24"/>
              </w:rPr>
            </w:pPr>
            <w:r>
              <w:rPr>
                <w:sz w:val="24"/>
                <w:szCs w:val="24"/>
              </w:rPr>
              <w:t>2.2.1</w:t>
            </w:r>
          </w:p>
        </w:tc>
        <w:tc>
          <w:tcPr>
            <w:tcW w:w="4042" w:type="dxa"/>
            <w:tcBorders>
              <w:top w:val="nil"/>
              <w:left w:val="nil"/>
              <w:bottom w:val="nil"/>
              <w:right w:val="nil"/>
            </w:tcBorders>
          </w:tcPr>
          <w:p w14:paraId="588EE2A1" w14:textId="77777777" w:rsidR="008B200B" w:rsidRDefault="00000000">
            <w:pPr>
              <w:spacing w:before="97"/>
              <w:ind w:left="1237"/>
              <w:rPr>
                <w:sz w:val="24"/>
                <w:szCs w:val="24"/>
              </w:rPr>
            </w:pPr>
            <w:r>
              <w:rPr>
                <w:sz w:val="24"/>
                <w:szCs w:val="24"/>
              </w:rPr>
              <w:t>Gu</w:t>
            </w:r>
            <w:r>
              <w:rPr>
                <w:spacing w:val="-1"/>
                <w:sz w:val="24"/>
                <w:szCs w:val="24"/>
              </w:rPr>
              <w:t>e</w:t>
            </w:r>
            <w:r>
              <w:rPr>
                <w:sz w:val="24"/>
                <w:szCs w:val="24"/>
              </w:rPr>
              <w:t>r</w:t>
            </w:r>
            <w:r>
              <w:rPr>
                <w:spacing w:val="-1"/>
                <w:sz w:val="24"/>
                <w:szCs w:val="24"/>
              </w:rPr>
              <w:t>r</w:t>
            </w:r>
            <w:r>
              <w:rPr>
                <w:sz w:val="24"/>
                <w:szCs w:val="24"/>
              </w:rPr>
              <w:t>i</w:t>
            </w:r>
            <w:r>
              <w:rPr>
                <w:spacing w:val="1"/>
                <w:sz w:val="24"/>
                <w:szCs w:val="24"/>
              </w:rPr>
              <w:t>l</w:t>
            </w:r>
            <w:r>
              <w:rPr>
                <w:sz w:val="24"/>
                <w:szCs w:val="24"/>
              </w:rPr>
              <w:t xml:space="preserve">la </w:t>
            </w:r>
            <w:r>
              <w:rPr>
                <w:spacing w:val="-1"/>
                <w:sz w:val="24"/>
                <w:szCs w:val="24"/>
              </w:rPr>
              <w:t>T</w:t>
            </w:r>
            <w:r>
              <w:rPr>
                <w:spacing w:val="1"/>
                <w:sz w:val="24"/>
                <w:szCs w:val="24"/>
              </w:rPr>
              <w:t>a</w:t>
            </w:r>
            <w:r>
              <w:rPr>
                <w:spacing w:val="-1"/>
                <w:sz w:val="24"/>
                <w:szCs w:val="24"/>
              </w:rPr>
              <w:t>c</w:t>
            </w:r>
            <w:r>
              <w:rPr>
                <w:sz w:val="24"/>
                <w:szCs w:val="24"/>
              </w:rPr>
              <w:t>t</w:t>
            </w:r>
            <w:r>
              <w:rPr>
                <w:spacing w:val="1"/>
                <w:sz w:val="24"/>
                <w:szCs w:val="24"/>
              </w:rPr>
              <w:t>i</w:t>
            </w:r>
            <w:r>
              <w:rPr>
                <w:spacing w:val="-1"/>
                <w:sz w:val="24"/>
                <w:szCs w:val="24"/>
              </w:rPr>
              <w:t>c</w:t>
            </w:r>
            <w:r>
              <w:rPr>
                <w:sz w:val="24"/>
                <w:szCs w:val="24"/>
              </w:rPr>
              <w:t>s</w:t>
            </w:r>
          </w:p>
        </w:tc>
        <w:tc>
          <w:tcPr>
            <w:tcW w:w="1722" w:type="dxa"/>
            <w:tcBorders>
              <w:top w:val="nil"/>
              <w:left w:val="nil"/>
              <w:bottom w:val="nil"/>
              <w:right w:val="nil"/>
            </w:tcBorders>
          </w:tcPr>
          <w:p w14:paraId="7C991380" w14:textId="77777777" w:rsidR="008B200B" w:rsidRDefault="00000000">
            <w:pPr>
              <w:spacing w:before="97"/>
              <w:ind w:left="1086"/>
              <w:rPr>
                <w:sz w:val="24"/>
                <w:szCs w:val="24"/>
              </w:rPr>
            </w:pPr>
            <w:r>
              <w:rPr>
                <w:sz w:val="24"/>
                <w:szCs w:val="24"/>
              </w:rPr>
              <w:t>3</w:t>
            </w:r>
          </w:p>
        </w:tc>
      </w:tr>
      <w:tr w:rsidR="008B200B" w14:paraId="1FC24DC8" w14:textId="77777777">
        <w:trPr>
          <w:trHeight w:hRule="exact" w:val="1110"/>
        </w:trPr>
        <w:tc>
          <w:tcPr>
            <w:tcW w:w="1562" w:type="dxa"/>
            <w:tcBorders>
              <w:top w:val="nil"/>
              <w:left w:val="nil"/>
              <w:bottom w:val="nil"/>
              <w:right w:val="nil"/>
            </w:tcBorders>
          </w:tcPr>
          <w:p w14:paraId="3FACFA1B" w14:textId="77777777" w:rsidR="008B200B" w:rsidRDefault="008B200B">
            <w:pPr>
              <w:spacing w:before="7" w:line="180" w:lineRule="exact"/>
              <w:rPr>
                <w:sz w:val="18"/>
                <w:szCs w:val="18"/>
              </w:rPr>
            </w:pPr>
          </w:p>
          <w:p w14:paraId="6A03AEE1" w14:textId="77777777" w:rsidR="008B200B" w:rsidRDefault="00000000">
            <w:pPr>
              <w:ind w:left="230"/>
              <w:rPr>
                <w:sz w:val="24"/>
                <w:szCs w:val="24"/>
              </w:rPr>
            </w:pPr>
            <w:r>
              <w:rPr>
                <w:sz w:val="24"/>
                <w:szCs w:val="24"/>
              </w:rPr>
              <w:t>5.2.1</w:t>
            </w:r>
          </w:p>
        </w:tc>
        <w:tc>
          <w:tcPr>
            <w:tcW w:w="4042" w:type="dxa"/>
            <w:tcBorders>
              <w:top w:val="nil"/>
              <w:left w:val="nil"/>
              <w:bottom w:val="nil"/>
              <w:right w:val="nil"/>
            </w:tcBorders>
          </w:tcPr>
          <w:p w14:paraId="2A58DC1C" w14:textId="77777777" w:rsidR="008B200B" w:rsidRDefault="008B200B">
            <w:pPr>
              <w:spacing w:before="7" w:line="180" w:lineRule="exact"/>
              <w:rPr>
                <w:sz w:val="18"/>
                <w:szCs w:val="18"/>
              </w:rPr>
            </w:pPr>
          </w:p>
          <w:p w14:paraId="2E00E701" w14:textId="77777777" w:rsidR="008B200B" w:rsidRDefault="00000000">
            <w:pPr>
              <w:ind w:left="866" w:right="812"/>
              <w:jc w:val="center"/>
              <w:rPr>
                <w:sz w:val="24"/>
                <w:szCs w:val="24"/>
              </w:rPr>
            </w:pPr>
            <w:r>
              <w:rPr>
                <w:sz w:val="24"/>
                <w:szCs w:val="24"/>
              </w:rPr>
              <w:t>Counte</w:t>
            </w:r>
            <w:r>
              <w:rPr>
                <w:spacing w:val="-1"/>
                <w:sz w:val="24"/>
                <w:szCs w:val="24"/>
              </w:rPr>
              <w:t>r</w:t>
            </w:r>
            <w:r>
              <w:rPr>
                <w:spacing w:val="2"/>
                <w:sz w:val="24"/>
                <w:szCs w:val="24"/>
              </w:rPr>
              <w:t>-</w:t>
            </w:r>
            <w:r>
              <w:rPr>
                <w:spacing w:val="-3"/>
                <w:sz w:val="24"/>
                <w:szCs w:val="24"/>
              </w:rPr>
              <w:t>I</w:t>
            </w:r>
            <w:r>
              <w:rPr>
                <w:sz w:val="24"/>
                <w:szCs w:val="24"/>
              </w:rPr>
              <w:t>nsurg</w:t>
            </w:r>
            <w:r>
              <w:rPr>
                <w:spacing w:val="-1"/>
                <w:sz w:val="24"/>
                <w:szCs w:val="24"/>
              </w:rPr>
              <w:t>e</w:t>
            </w:r>
            <w:r>
              <w:rPr>
                <w:spacing w:val="2"/>
                <w:sz w:val="24"/>
                <w:szCs w:val="24"/>
              </w:rPr>
              <w:t>n</w:t>
            </w:r>
            <w:r>
              <w:rPr>
                <w:spacing w:val="-1"/>
                <w:sz w:val="24"/>
                <w:szCs w:val="24"/>
              </w:rPr>
              <w:t>c</w:t>
            </w:r>
            <w:r>
              <w:rPr>
                <w:sz w:val="24"/>
                <w:szCs w:val="24"/>
              </w:rPr>
              <w:t>y</w:t>
            </w:r>
            <w:r>
              <w:rPr>
                <w:spacing w:val="1"/>
                <w:sz w:val="24"/>
                <w:szCs w:val="24"/>
              </w:rPr>
              <w:t xml:space="preserve"> </w:t>
            </w:r>
            <w:r>
              <w:rPr>
                <w:spacing w:val="-1"/>
                <w:sz w:val="24"/>
                <w:szCs w:val="24"/>
              </w:rPr>
              <w:t>a</w:t>
            </w:r>
            <w:r>
              <w:rPr>
                <w:sz w:val="24"/>
                <w:szCs w:val="24"/>
              </w:rPr>
              <w:t xml:space="preserve">nd Jungle </w:t>
            </w:r>
            <w:r>
              <w:rPr>
                <w:spacing w:val="-1"/>
                <w:sz w:val="24"/>
                <w:szCs w:val="24"/>
              </w:rPr>
              <w:t>Wa</w:t>
            </w:r>
            <w:r>
              <w:rPr>
                <w:sz w:val="24"/>
                <w:szCs w:val="24"/>
              </w:rPr>
              <w:t>r</w:t>
            </w:r>
            <w:r>
              <w:rPr>
                <w:spacing w:val="1"/>
                <w:sz w:val="24"/>
                <w:szCs w:val="24"/>
              </w:rPr>
              <w:t>f</w:t>
            </w:r>
            <w:r>
              <w:rPr>
                <w:spacing w:val="-1"/>
                <w:sz w:val="24"/>
                <w:szCs w:val="24"/>
              </w:rPr>
              <w:t>a</w:t>
            </w:r>
            <w:r>
              <w:rPr>
                <w:spacing w:val="1"/>
                <w:sz w:val="24"/>
                <w:szCs w:val="24"/>
              </w:rPr>
              <w:t>r</w:t>
            </w:r>
            <w:r>
              <w:rPr>
                <w:sz w:val="24"/>
                <w:szCs w:val="24"/>
              </w:rPr>
              <w:t xml:space="preserve">e </w:t>
            </w:r>
            <w:proofErr w:type="gramStart"/>
            <w:r>
              <w:rPr>
                <w:spacing w:val="1"/>
                <w:sz w:val="24"/>
                <w:szCs w:val="24"/>
              </w:rPr>
              <w:t>S</w:t>
            </w:r>
            <w:r>
              <w:rPr>
                <w:spacing w:val="-1"/>
                <w:sz w:val="24"/>
                <w:szCs w:val="24"/>
              </w:rPr>
              <w:t>c</w:t>
            </w:r>
            <w:r>
              <w:rPr>
                <w:sz w:val="24"/>
                <w:szCs w:val="24"/>
              </w:rPr>
              <w:t>hool(</w:t>
            </w:r>
            <w:proofErr w:type="gramEnd"/>
            <w:r>
              <w:rPr>
                <w:sz w:val="24"/>
                <w:szCs w:val="24"/>
              </w:rPr>
              <w:t>C</w:t>
            </w:r>
            <w:r>
              <w:rPr>
                <w:spacing w:val="-3"/>
                <w:sz w:val="24"/>
                <w:szCs w:val="24"/>
              </w:rPr>
              <w:t>I</w:t>
            </w:r>
            <w:r>
              <w:rPr>
                <w:sz w:val="24"/>
                <w:szCs w:val="24"/>
              </w:rPr>
              <w:t>J</w:t>
            </w:r>
            <w:r>
              <w:rPr>
                <w:spacing w:val="-1"/>
                <w:sz w:val="24"/>
                <w:szCs w:val="24"/>
              </w:rPr>
              <w:t>W</w:t>
            </w:r>
            <w:r>
              <w:rPr>
                <w:spacing w:val="1"/>
                <w:sz w:val="24"/>
                <w:szCs w:val="24"/>
              </w:rPr>
              <w:t>S</w:t>
            </w:r>
            <w:r>
              <w:rPr>
                <w:sz w:val="24"/>
                <w:szCs w:val="24"/>
              </w:rPr>
              <w:t>)</w:t>
            </w:r>
          </w:p>
        </w:tc>
        <w:tc>
          <w:tcPr>
            <w:tcW w:w="1722" w:type="dxa"/>
            <w:tcBorders>
              <w:top w:val="nil"/>
              <w:left w:val="nil"/>
              <w:bottom w:val="nil"/>
              <w:right w:val="nil"/>
            </w:tcBorders>
          </w:tcPr>
          <w:p w14:paraId="73AADA1E" w14:textId="77777777" w:rsidR="008B200B" w:rsidRDefault="008B200B">
            <w:pPr>
              <w:spacing w:before="7" w:line="180" w:lineRule="exact"/>
              <w:rPr>
                <w:sz w:val="18"/>
                <w:szCs w:val="18"/>
              </w:rPr>
            </w:pPr>
          </w:p>
          <w:p w14:paraId="7C7E990C" w14:textId="77777777" w:rsidR="008B200B" w:rsidRDefault="00000000">
            <w:pPr>
              <w:ind w:left="1086"/>
              <w:rPr>
                <w:sz w:val="24"/>
                <w:szCs w:val="24"/>
              </w:rPr>
            </w:pPr>
            <w:r>
              <w:rPr>
                <w:sz w:val="24"/>
                <w:szCs w:val="24"/>
              </w:rPr>
              <w:t>6</w:t>
            </w:r>
          </w:p>
        </w:tc>
      </w:tr>
    </w:tbl>
    <w:p w14:paraId="7C2EC533" w14:textId="77777777" w:rsidR="008B200B" w:rsidRDefault="008B200B">
      <w:pPr>
        <w:sectPr w:rsidR="008B200B">
          <w:pgSz w:w="12240" w:h="15840"/>
          <w:pgMar w:top="660" w:right="1720" w:bottom="280" w:left="1720" w:header="720" w:footer="720" w:gutter="0"/>
          <w:cols w:space="720"/>
        </w:sectPr>
      </w:pPr>
    </w:p>
    <w:p w14:paraId="295023AC" w14:textId="5749B8EB" w:rsidR="008B200B" w:rsidRPr="00927C3C" w:rsidRDefault="00000000" w:rsidP="00927C3C">
      <w:pPr>
        <w:rPr>
          <w:b/>
          <w:bCs/>
          <w:sz w:val="32"/>
          <w:szCs w:val="32"/>
        </w:rPr>
      </w:pPr>
      <w:r>
        <w:lastRenderedPageBreak/>
        <w:pict w14:anchorId="0D3E176D">
          <v:group id="_x0000_s1165" style="position:absolute;margin-left:22.45pt;margin-top:22.45pt;width:567.2pt;height:747.2pt;z-index:-251659776;mso-position-horizontal-relative:page;mso-position-vertical-relative:page" coordorigin="449,449" coordsize="11344,14944">
            <v:shape id="_x0000_s1181" style="position:absolute;left:510;top:480;width:0;height:89" coordorigin="510,480" coordsize="0,89" path="m510,480r,89e" filled="f" strokeweight="3.1pt">
              <v:path arrowok="t"/>
            </v:shape>
            <v:shape id="_x0000_s1180" style="position:absolute;left:480;top:510;width:89;height:0" coordorigin="480,510" coordsize="89,0" path="m480,510r89,e" filled="f" strokeweight="3.1pt">
              <v:path arrowok="t"/>
            </v:shape>
            <v:shape id="_x0000_s1179" style="position:absolute;left:569;top:510;width:11105;height:0" coordorigin="569,510" coordsize="11105,0" path="m569,510r11105,e" filled="f" strokeweight="3.1pt">
              <v:path arrowok="t"/>
            </v:shape>
            <v:shape id="_x0000_s1178" style="position:absolute;left:569;top:562;width:11105;height:0" coordorigin="569,562" coordsize="11105,0" path="m569,562r11105,e" filled="f" strokeweight=".82pt">
              <v:path arrowok="t"/>
            </v:shape>
            <v:shape id="_x0000_s1177" style="position:absolute;left:11732;top:480;width:0;height:89" coordorigin="11732,480" coordsize="0,89" path="m11732,480r,89e" filled="f" strokeweight="3.1pt">
              <v:path arrowok="t"/>
            </v:shape>
            <v:shape id="_x0000_s1176" style="position:absolute;left:11674;top:510;width:89;height:0" coordorigin="11674,510" coordsize="89,0" path="m11674,510r88,e" filled="f" strokeweight="3.1pt">
              <v:path arrowok="t"/>
            </v:shape>
            <v:shape id="_x0000_s1175" style="position:absolute;left:510;top:569;width:0;height:14705" coordorigin="510,569" coordsize="0,14705" path="m510,569r,14705e" filled="f" strokeweight="3.1pt">
              <v:path arrowok="t"/>
            </v:shape>
            <v:shape id="_x0000_s1174" style="position:absolute;left:562;top:554;width:0;height:14734" coordorigin="562,554" coordsize="0,14734" path="m562,554r,14734e" filled="f" strokeweight=".82pt">
              <v:path arrowok="t"/>
            </v:shape>
            <v:shape id="_x0000_s1173" style="position:absolute;left:11732;top:569;width:0;height:14705" coordorigin="11732,569" coordsize="0,14705" path="m11732,569r,14705e" filled="f" strokeweight="3.1pt">
              <v:path arrowok="t"/>
            </v:shape>
            <v:shape id="_x0000_s1172" style="position:absolute;left:11681;top:554;width:0;height:14734" coordorigin="11681,554" coordsize="0,14734" path="m11681,554r,14734e" filled="f" strokeweight=".82pt">
              <v:path arrowok="t"/>
            </v:shape>
            <v:shape id="_x0000_s1171" style="position:absolute;left:510;top:15274;width:0;height:89" coordorigin="510,15274" coordsize="0,89" path="m510,15274r,88e" filled="f" strokeweight="3.1pt">
              <v:path arrowok="t"/>
            </v:shape>
            <v:shape id="_x0000_s1170" style="position:absolute;left:480;top:15332;width:89;height:0" coordorigin="480,15332" coordsize="89,0" path="m480,15332r89,e" filled="f" strokeweight="3.1pt">
              <v:path arrowok="t"/>
            </v:shape>
            <v:shape id="_x0000_s1169" style="position:absolute;left:569;top:15332;width:11105;height:0" coordorigin="569,15332" coordsize="11105,0" path="m569,15332r11105,e" filled="f" strokeweight="3.1pt">
              <v:path arrowok="t"/>
            </v:shape>
            <v:shape id="_x0000_s1168" style="position:absolute;left:569;top:15281;width:11105;height:0" coordorigin="569,15281" coordsize="11105,0" path="m569,15281r11105,e" filled="f" strokeweight=".82pt">
              <v:path arrowok="t"/>
            </v:shape>
            <v:shape id="_x0000_s1167" style="position:absolute;left:11732;top:15274;width:0;height:89" coordorigin="11732,15274" coordsize="0,89" path="m11732,15274r,88e" filled="f" strokeweight="3.1pt">
              <v:path arrowok="t"/>
            </v:shape>
            <v:shape id="_x0000_s1166" style="position:absolute;left:11674;top:15332;width:89;height:0" coordorigin="11674,15332" coordsize="89,0" path="m11674,15332r88,e" filled="f" strokeweight="3.1pt">
              <v:path arrowok="t"/>
            </v:shape>
            <w10:wrap anchorx="page" anchory="page"/>
          </v:group>
        </w:pict>
      </w:r>
      <w:r>
        <w:rPr>
          <w:b/>
          <w:spacing w:val="1"/>
          <w:sz w:val="32"/>
          <w:szCs w:val="32"/>
        </w:rPr>
        <w:t>1</w:t>
      </w:r>
      <w:r>
        <w:rPr>
          <w:b/>
          <w:spacing w:val="-1"/>
          <w:sz w:val="32"/>
          <w:szCs w:val="32"/>
        </w:rPr>
        <w:t>.</w:t>
      </w:r>
      <w:r>
        <w:rPr>
          <w:b/>
          <w:sz w:val="32"/>
          <w:szCs w:val="32"/>
        </w:rPr>
        <w:t>Intr</w:t>
      </w:r>
      <w:r>
        <w:rPr>
          <w:b/>
          <w:spacing w:val="1"/>
          <w:sz w:val="32"/>
          <w:szCs w:val="32"/>
        </w:rPr>
        <w:t>o</w:t>
      </w:r>
      <w:r>
        <w:rPr>
          <w:b/>
          <w:sz w:val="32"/>
          <w:szCs w:val="32"/>
        </w:rPr>
        <w:t>duction</w:t>
      </w:r>
      <w:r w:rsidR="00927C3C">
        <w:rPr>
          <w:b/>
          <w:sz w:val="32"/>
          <w:szCs w:val="32"/>
        </w:rPr>
        <w:t xml:space="preserve"> </w:t>
      </w:r>
      <w:r w:rsidR="00927C3C" w:rsidRPr="003C1917">
        <w:rPr>
          <w:b/>
          <w:bCs/>
          <w:sz w:val="32"/>
          <w:szCs w:val="32"/>
        </w:rPr>
        <w:t>to Buddhism</w:t>
      </w:r>
    </w:p>
    <w:p w14:paraId="027557ED" w14:textId="77777777" w:rsidR="008B200B" w:rsidRDefault="008B200B">
      <w:pPr>
        <w:spacing w:before="4" w:line="140" w:lineRule="exact"/>
        <w:rPr>
          <w:sz w:val="14"/>
          <w:szCs w:val="14"/>
        </w:rPr>
      </w:pPr>
    </w:p>
    <w:p w14:paraId="6ABADBCA" w14:textId="77777777" w:rsidR="008B200B" w:rsidRDefault="008B200B">
      <w:pPr>
        <w:spacing w:line="200" w:lineRule="exact"/>
      </w:pPr>
    </w:p>
    <w:p w14:paraId="1D8EB32C" w14:textId="77777777" w:rsidR="008B200B" w:rsidRDefault="00000000">
      <w:pPr>
        <w:ind w:left="100"/>
        <w:rPr>
          <w:sz w:val="28"/>
          <w:szCs w:val="28"/>
        </w:rPr>
      </w:pPr>
      <w:r>
        <w:rPr>
          <w:b/>
          <w:spacing w:val="1"/>
          <w:sz w:val="28"/>
          <w:szCs w:val="28"/>
        </w:rPr>
        <w:t>1</w:t>
      </w:r>
      <w:r>
        <w:rPr>
          <w:b/>
          <w:sz w:val="28"/>
          <w:szCs w:val="28"/>
        </w:rPr>
        <w:t>.1 Ob</w:t>
      </w:r>
      <w:r>
        <w:rPr>
          <w:b/>
          <w:spacing w:val="-3"/>
          <w:sz w:val="28"/>
          <w:szCs w:val="28"/>
        </w:rPr>
        <w:t>j</w:t>
      </w:r>
      <w:r>
        <w:rPr>
          <w:b/>
          <w:sz w:val="28"/>
          <w:szCs w:val="28"/>
        </w:rPr>
        <w:t>ec</w:t>
      </w:r>
      <w:r>
        <w:rPr>
          <w:b/>
          <w:spacing w:val="-2"/>
          <w:sz w:val="28"/>
          <w:szCs w:val="28"/>
        </w:rPr>
        <w:t>t</w:t>
      </w:r>
      <w:r>
        <w:rPr>
          <w:b/>
          <w:spacing w:val="1"/>
          <w:sz w:val="28"/>
          <w:szCs w:val="28"/>
        </w:rPr>
        <w:t>i</w:t>
      </w:r>
      <w:r>
        <w:rPr>
          <w:b/>
          <w:spacing w:val="-1"/>
          <w:sz w:val="28"/>
          <w:szCs w:val="28"/>
        </w:rPr>
        <w:t>v</w:t>
      </w:r>
      <w:r>
        <w:rPr>
          <w:b/>
          <w:sz w:val="28"/>
          <w:szCs w:val="28"/>
        </w:rPr>
        <w:t>e</w:t>
      </w:r>
    </w:p>
    <w:p w14:paraId="067C60DA" w14:textId="77777777" w:rsidR="008B200B" w:rsidRDefault="008B200B">
      <w:pPr>
        <w:spacing w:line="120" w:lineRule="exact"/>
        <w:rPr>
          <w:sz w:val="12"/>
          <w:szCs w:val="12"/>
        </w:rPr>
      </w:pPr>
    </w:p>
    <w:p w14:paraId="6C9C31B5" w14:textId="77777777" w:rsidR="008B200B" w:rsidRDefault="008B200B">
      <w:pPr>
        <w:spacing w:line="200" w:lineRule="exact"/>
      </w:pPr>
    </w:p>
    <w:p w14:paraId="5260B428" w14:textId="77777777" w:rsidR="00BF0072" w:rsidRPr="00BF0072" w:rsidRDefault="00BF0072" w:rsidP="00BF0072">
      <w:pPr>
        <w:spacing w:before="9" w:line="360" w:lineRule="auto"/>
        <w:rPr>
          <w:sz w:val="24"/>
          <w:szCs w:val="24"/>
          <w:lang w:val="en-AE"/>
        </w:rPr>
      </w:pPr>
      <w:r w:rsidRPr="00BF0072">
        <w:rPr>
          <w:sz w:val="24"/>
          <w:szCs w:val="24"/>
          <w:lang w:val="en-AE"/>
        </w:rPr>
        <w:t xml:space="preserve">Buddhism is a spiritual tradition founded by Siddhartha Gautama, known as the Buddha, in the 6th or 5th century BCE. It originated in India and later spread across Asia and beyond, becoming one of the world's </w:t>
      </w:r>
      <w:proofErr w:type="gramStart"/>
      <w:r w:rsidRPr="00BF0072">
        <w:rPr>
          <w:sz w:val="24"/>
          <w:szCs w:val="24"/>
          <w:lang w:val="en-AE"/>
        </w:rPr>
        <w:t>major</w:t>
      </w:r>
      <w:proofErr w:type="gramEnd"/>
      <w:r w:rsidRPr="00BF0072">
        <w:rPr>
          <w:sz w:val="24"/>
          <w:szCs w:val="24"/>
          <w:lang w:val="en-AE"/>
        </w:rPr>
        <w:t xml:space="preserve"> religions1.</w:t>
      </w:r>
    </w:p>
    <w:p w14:paraId="62EC3EFE" w14:textId="77777777" w:rsidR="00BF0072" w:rsidRPr="00BF0072" w:rsidRDefault="00BF0072" w:rsidP="00BF0072">
      <w:pPr>
        <w:spacing w:before="9" w:line="360" w:lineRule="auto"/>
        <w:rPr>
          <w:sz w:val="24"/>
          <w:szCs w:val="24"/>
          <w:lang w:val="en-AE"/>
        </w:rPr>
      </w:pPr>
      <w:r w:rsidRPr="00BF0072">
        <w:rPr>
          <w:sz w:val="24"/>
          <w:szCs w:val="24"/>
          <w:lang w:val="en-AE"/>
        </w:rPr>
        <w:t xml:space="preserve">At its core, Buddhism teaches the </w:t>
      </w:r>
      <w:r w:rsidRPr="00BF0072">
        <w:rPr>
          <w:b/>
          <w:bCs/>
          <w:sz w:val="24"/>
          <w:szCs w:val="24"/>
          <w:lang w:val="en-AE"/>
        </w:rPr>
        <w:t>Four Noble Truths</w:t>
      </w:r>
      <w:r w:rsidRPr="00BF0072">
        <w:rPr>
          <w:sz w:val="24"/>
          <w:szCs w:val="24"/>
          <w:lang w:val="en-AE"/>
        </w:rPr>
        <w:t xml:space="preserve">, which explain the nature of suffering and the path to liberation. The </w:t>
      </w:r>
      <w:r w:rsidRPr="00BF0072">
        <w:rPr>
          <w:b/>
          <w:bCs/>
          <w:sz w:val="24"/>
          <w:szCs w:val="24"/>
          <w:lang w:val="en-AE"/>
        </w:rPr>
        <w:t>Noble Eightfold Path</w:t>
      </w:r>
      <w:r w:rsidRPr="00BF0072">
        <w:rPr>
          <w:sz w:val="24"/>
          <w:szCs w:val="24"/>
          <w:lang w:val="en-AE"/>
        </w:rPr>
        <w:t xml:space="preserve"> provides ethical and meditative guidelines for achieving enlightenment. The religion has evolved into different branches, including </w:t>
      </w:r>
      <w:proofErr w:type="spellStart"/>
      <w:r w:rsidRPr="00BF0072">
        <w:rPr>
          <w:b/>
          <w:bCs/>
          <w:sz w:val="24"/>
          <w:szCs w:val="24"/>
          <w:lang w:val="en-AE"/>
        </w:rPr>
        <w:t>Theravāda</w:t>
      </w:r>
      <w:proofErr w:type="spellEnd"/>
      <w:r w:rsidRPr="00BF0072">
        <w:rPr>
          <w:sz w:val="24"/>
          <w:szCs w:val="24"/>
          <w:lang w:val="en-AE"/>
        </w:rPr>
        <w:t xml:space="preserve">, which focuses on individual enlightenment, and </w:t>
      </w:r>
      <w:proofErr w:type="spellStart"/>
      <w:r w:rsidRPr="00BF0072">
        <w:rPr>
          <w:b/>
          <w:bCs/>
          <w:sz w:val="24"/>
          <w:szCs w:val="24"/>
          <w:lang w:val="en-AE"/>
        </w:rPr>
        <w:t>Mahāyāna</w:t>
      </w:r>
      <w:proofErr w:type="spellEnd"/>
      <w:r w:rsidRPr="00BF0072">
        <w:rPr>
          <w:sz w:val="24"/>
          <w:szCs w:val="24"/>
          <w:lang w:val="en-AE"/>
        </w:rPr>
        <w:t xml:space="preserve">, which emphasizes the Bodhisattva ideal of helping others attain liberation. Another tradition, </w:t>
      </w:r>
      <w:proofErr w:type="spellStart"/>
      <w:r w:rsidRPr="00BF0072">
        <w:rPr>
          <w:b/>
          <w:bCs/>
          <w:sz w:val="24"/>
          <w:szCs w:val="24"/>
          <w:lang w:val="en-AE"/>
        </w:rPr>
        <w:t>Vajrayāna</w:t>
      </w:r>
      <w:proofErr w:type="spellEnd"/>
      <w:r w:rsidRPr="00BF0072">
        <w:rPr>
          <w:sz w:val="24"/>
          <w:szCs w:val="24"/>
          <w:lang w:val="en-AE"/>
        </w:rPr>
        <w:t>, incorporates esoteric tantric practices.</w:t>
      </w:r>
    </w:p>
    <w:p w14:paraId="0F852EEA" w14:textId="77777777" w:rsidR="008B200B" w:rsidRPr="00BF0072" w:rsidRDefault="008B200B" w:rsidP="00BF0072">
      <w:pPr>
        <w:spacing w:before="9" w:line="360" w:lineRule="auto"/>
        <w:rPr>
          <w:sz w:val="24"/>
          <w:szCs w:val="24"/>
        </w:rPr>
      </w:pPr>
    </w:p>
    <w:p w14:paraId="036581C1" w14:textId="77777777" w:rsidR="008B200B" w:rsidRDefault="008B200B">
      <w:pPr>
        <w:spacing w:line="200" w:lineRule="exact"/>
      </w:pPr>
    </w:p>
    <w:p w14:paraId="682F8C2C" w14:textId="77777777" w:rsidR="008B200B" w:rsidRDefault="008B200B">
      <w:pPr>
        <w:spacing w:line="200" w:lineRule="exact"/>
      </w:pPr>
    </w:p>
    <w:p w14:paraId="032163A2" w14:textId="77777777" w:rsidR="008B200B" w:rsidRDefault="008B200B">
      <w:pPr>
        <w:spacing w:line="200" w:lineRule="exact"/>
      </w:pPr>
    </w:p>
    <w:p w14:paraId="32F7E3B1" w14:textId="77777777" w:rsidR="008B200B" w:rsidRDefault="00000000">
      <w:pPr>
        <w:ind w:left="100"/>
        <w:rPr>
          <w:sz w:val="28"/>
          <w:szCs w:val="28"/>
        </w:rPr>
      </w:pPr>
      <w:r>
        <w:rPr>
          <w:b/>
          <w:spacing w:val="1"/>
          <w:sz w:val="28"/>
          <w:szCs w:val="28"/>
        </w:rPr>
        <w:t>1</w:t>
      </w:r>
      <w:r>
        <w:rPr>
          <w:b/>
          <w:sz w:val="28"/>
          <w:szCs w:val="28"/>
        </w:rPr>
        <w:t>.2 S</w:t>
      </w:r>
      <w:r>
        <w:rPr>
          <w:b/>
          <w:spacing w:val="-3"/>
          <w:sz w:val="28"/>
          <w:szCs w:val="28"/>
        </w:rPr>
        <w:t>c</w:t>
      </w:r>
      <w:r>
        <w:rPr>
          <w:b/>
          <w:spacing w:val="1"/>
          <w:sz w:val="28"/>
          <w:szCs w:val="28"/>
        </w:rPr>
        <w:t>o</w:t>
      </w:r>
      <w:r>
        <w:rPr>
          <w:b/>
          <w:sz w:val="28"/>
          <w:szCs w:val="28"/>
        </w:rPr>
        <w:t>pe</w:t>
      </w:r>
    </w:p>
    <w:p w14:paraId="6AE6CCBA" w14:textId="77777777" w:rsidR="008B200B" w:rsidRDefault="008B200B">
      <w:pPr>
        <w:spacing w:before="1" w:line="120" w:lineRule="exact"/>
        <w:rPr>
          <w:sz w:val="12"/>
          <w:szCs w:val="12"/>
        </w:rPr>
      </w:pPr>
    </w:p>
    <w:p w14:paraId="3348DABB" w14:textId="77777777" w:rsidR="008B200B" w:rsidRDefault="008B200B">
      <w:pPr>
        <w:spacing w:line="200" w:lineRule="exact"/>
      </w:pPr>
    </w:p>
    <w:p w14:paraId="603E7460" w14:textId="77777777" w:rsidR="00BF0072" w:rsidRPr="00BF0072" w:rsidRDefault="00BF0072" w:rsidP="00BF0072">
      <w:pPr>
        <w:spacing w:line="360" w:lineRule="auto"/>
        <w:rPr>
          <w:sz w:val="24"/>
          <w:szCs w:val="24"/>
          <w:lang w:val="en-AE"/>
        </w:rPr>
      </w:pPr>
      <w:r w:rsidRPr="00BF0072">
        <w:rPr>
          <w:sz w:val="24"/>
          <w:szCs w:val="24"/>
          <w:lang w:val="en-AE"/>
        </w:rPr>
        <w:t>Buddhism has a vast scope, influencing philosophy, ethics, meditation, and even modern psychology. It is practiced by millions worldwide and continues to shape cultural and spiritual landscapes. The teachings of Buddhism extend beyond religion, offering insights into mindfulness, compassion, and the nature of existence.</w:t>
      </w:r>
    </w:p>
    <w:p w14:paraId="57036E6D" w14:textId="4D9E4291" w:rsidR="00BF0072" w:rsidRPr="00BF0072" w:rsidRDefault="00BF0072" w:rsidP="00BF0072">
      <w:pPr>
        <w:spacing w:line="360" w:lineRule="auto"/>
        <w:rPr>
          <w:sz w:val="24"/>
          <w:szCs w:val="24"/>
          <w:lang w:val="en-AE"/>
        </w:rPr>
      </w:pPr>
      <w:r w:rsidRPr="00BF0072">
        <w:rPr>
          <w:sz w:val="24"/>
          <w:szCs w:val="24"/>
          <w:lang w:val="en-AE"/>
        </w:rPr>
        <w:t>Would you like to explore its impact on a specific area, such as education, mental health, or global influence</w:t>
      </w:r>
    </w:p>
    <w:p w14:paraId="0C5DE611" w14:textId="77777777" w:rsidR="008B200B" w:rsidRPr="00BF0072" w:rsidRDefault="008B200B" w:rsidP="00BF0072">
      <w:pPr>
        <w:spacing w:line="360" w:lineRule="auto"/>
        <w:rPr>
          <w:sz w:val="24"/>
          <w:szCs w:val="24"/>
        </w:rPr>
      </w:pPr>
    </w:p>
    <w:p w14:paraId="094FE449" w14:textId="77777777" w:rsidR="008B200B" w:rsidRDefault="008B200B">
      <w:pPr>
        <w:spacing w:line="200" w:lineRule="exact"/>
      </w:pPr>
    </w:p>
    <w:p w14:paraId="58F56A48" w14:textId="77777777" w:rsidR="008B200B" w:rsidRDefault="00000000">
      <w:pPr>
        <w:ind w:left="100"/>
        <w:rPr>
          <w:sz w:val="28"/>
          <w:szCs w:val="28"/>
        </w:rPr>
      </w:pPr>
      <w:r>
        <w:rPr>
          <w:b/>
          <w:spacing w:val="1"/>
          <w:sz w:val="28"/>
          <w:szCs w:val="28"/>
        </w:rPr>
        <w:t>1</w:t>
      </w:r>
      <w:r>
        <w:rPr>
          <w:b/>
          <w:sz w:val="28"/>
          <w:szCs w:val="28"/>
        </w:rPr>
        <w:t xml:space="preserve">.3 </w:t>
      </w:r>
      <w:r>
        <w:rPr>
          <w:b/>
          <w:spacing w:val="-3"/>
          <w:sz w:val="28"/>
          <w:szCs w:val="28"/>
        </w:rPr>
        <w:t>S</w:t>
      </w:r>
      <w:r>
        <w:rPr>
          <w:b/>
          <w:spacing w:val="1"/>
          <w:sz w:val="28"/>
          <w:szCs w:val="28"/>
        </w:rPr>
        <w:t>ig</w:t>
      </w:r>
      <w:r>
        <w:rPr>
          <w:b/>
          <w:spacing w:val="-3"/>
          <w:sz w:val="28"/>
          <w:szCs w:val="28"/>
        </w:rPr>
        <w:t>n</w:t>
      </w:r>
      <w:r>
        <w:rPr>
          <w:b/>
          <w:spacing w:val="1"/>
          <w:sz w:val="28"/>
          <w:szCs w:val="28"/>
        </w:rPr>
        <w:t>i</w:t>
      </w:r>
      <w:r>
        <w:rPr>
          <w:b/>
          <w:spacing w:val="-2"/>
          <w:sz w:val="28"/>
          <w:szCs w:val="28"/>
        </w:rPr>
        <w:t>f</w:t>
      </w:r>
      <w:r>
        <w:rPr>
          <w:b/>
          <w:spacing w:val="1"/>
          <w:sz w:val="28"/>
          <w:szCs w:val="28"/>
        </w:rPr>
        <w:t>i</w:t>
      </w:r>
      <w:r>
        <w:rPr>
          <w:b/>
          <w:spacing w:val="-2"/>
          <w:sz w:val="28"/>
          <w:szCs w:val="28"/>
        </w:rPr>
        <w:t>c</w:t>
      </w:r>
      <w:r>
        <w:rPr>
          <w:b/>
          <w:spacing w:val="1"/>
          <w:sz w:val="28"/>
          <w:szCs w:val="28"/>
        </w:rPr>
        <w:t>a</w:t>
      </w:r>
      <w:r>
        <w:rPr>
          <w:b/>
          <w:sz w:val="28"/>
          <w:szCs w:val="28"/>
        </w:rPr>
        <w:t>nce</w:t>
      </w:r>
    </w:p>
    <w:p w14:paraId="59FB3AF9" w14:textId="77777777" w:rsidR="008B200B" w:rsidRDefault="008B200B">
      <w:pPr>
        <w:spacing w:line="120" w:lineRule="exact"/>
        <w:rPr>
          <w:sz w:val="12"/>
          <w:szCs w:val="12"/>
        </w:rPr>
      </w:pPr>
    </w:p>
    <w:p w14:paraId="1612551A" w14:textId="77777777" w:rsidR="008B200B" w:rsidRDefault="008B200B">
      <w:pPr>
        <w:spacing w:line="200" w:lineRule="exact"/>
      </w:pPr>
    </w:p>
    <w:p w14:paraId="6A3D63D2" w14:textId="77777777" w:rsidR="00BF0072" w:rsidRPr="00BF0072" w:rsidRDefault="00BF0072" w:rsidP="00BF0072">
      <w:pPr>
        <w:spacing w:line="360" w:lineRule="auto"/>
        <w:rPr>
          <w:sz w:val="24"/>
          <w:szCs w:val="24"/>
          <w:lang w:val="en-AE"/>
        </w:rPr>
      </w:pPr>
      <w:r w:rsidRPr="00BF0072">
        <w:rPr>
          <w:sz w:val="24"/>
          <w:szCs w:val="24"/>
          <w:lang w:val="en-AE"/>
        </w:rPr>
        <w:t>Buddhism has had a profound impact on human civilization, shaping philosophy, ethics, and cultural traditions across the world. Its significance lies in several key areas:</w:t>
      </w:r>
    </w:p>
    <w:p w14:paraId="502B58DD" w14:textId="77777777" w:rsidR="00BF0072" w:rsidRPr="00BF0072" w:rsidRDefault="00BF0072" w:rsidP="00BF0072">
      <w:pPr>
        <w:numPr>
          <w:ilvl w:val="0"/>
          <w:numId w:val="2"/>
        </w:numPr>
        <w:spacing w:line="360" w:lineRule="auto"/>
        <w:rPr>
          <w:sz w:val="24"/>
          <w:szCs w:val="24"/>
          <w:lang w:val="en-AE"/>
        </w:rPr>
      </w:pPr>
      <w:r w:rsidRPr="00BF0072">
        <w:rPr>
          <w:b/>
          <w:bCs/>
          <w:sz w:val="24"/>
          <w:szCs w:val="24"/>
          <w:lang w:val="en-AE"/>
        </w:rPr>
        <w:t>Spiritual and Philosophical Influence</w:t>
      </w:r>
      <w:r w:rsidRPr="00BF0072">
        <w:rPr>
          <w:sz w:val="24"/>
          <w:szCs w:val="24"/>
          <w:lang w:val="en-AE"/>
        </w:rPr>
        <w:t>: Buddhism provides a path to enlightenment through meditation, ethical living, and wisdom. Its teachings on impermanence, suffering, and compassion have influenced various philosophical traditions.</w:t>
      </w:r>
    </w:p>
    <w:p w14:paraId="7318B453" w14:textId="32DD4ED3" w:rsidR="00BF0072" w:rsidRPr="00BF0072" w:rsidRDefault="00BF0072" w:rsidP="00BF0072">
      <w:pPr>
        <w:numPr>
          <w:ilvl w:val="0"/>
          <w:numId w:val="2"/>
        </w:numPr>
        <w:spacing w:line="360" w:lineRule="auto"/>
        <w:rPr>
          <w:sz w:val="24"/>
          <w:szCs w:val="24"/>
          <w:lang w:val="en-AE"/>
        </w:rPr>
      </w:pPr>
      <w:r w:rsidRPr="00BF0072">
        <w:rPr>
          <w:b/>
          <w:bCs/>
          <w:sz w:val="24"/>
          <w:szCs w:val="24"/>
          <w:lang w:val="en-AE"/>
        </w:rPr>
        <w:t>Social and Ethical Contributions</w:t>
      </w:r>
      <w:r w:rsidRPr="00BF0072">
        <w:rPr>
          <w:sz w:val="24"/>
          <w:szCs w:val="24"/>
          <w:lang w:val="en-AE"/>
        </w:rPr>
        <w:t>: The emphasis on nonviolence, compassion, and mindfulness has shaped moral values in societies where Buddhism is practiced.</w:t>
      </w:r>
    </w:p>
    <w:p w14:paraId="5C0E779E" w14:textId="77777777" w:rsidR="008B200B" w:rsidRDefault="008B200B">
      <w:pPr>
        <w:spacing w:line="200" w:lineRule="exact"/>
      </w:pPr>
    </w:p>
    <w:p w14:paraId="17E3D1BA" w14:textId="3E33C190" w:rsidR="00BF0072" w:rsidRDefault="00927C3C" w:rsidP="00927C3C">
      <w:pPr>
        <w:spacing w:line="200" w:lineRule="exact"/>
        <w:jc w:val="center"/>
      </w:pPr>
      <w:r>
        <w:t>1</w:t>
      </w:r>
    </w:p>
    <w:p w14:paraId="24758EFC" w14:textId="47C36CEF" w:rsidR="008B200B" w:rsidRDefault="008B200B" w:rsidP="00BF0072">
      <w:pPr>
        <w:spacing w:line="200" w:lineRule="exact"/>
        <w:jc w:val="center"/>
      </w:pPr>
    </w:p>
    <w:p w14:paraId="4CFB27FF" w14:textId="77777777" w:rsidR="008B200B" w:rsidRDefault="008B200B">
      <w:pPr>
        <w:spacing w:line="200" w:lineRule="exact"/>
      </w:pPr>
    </w:p>
    <w:p w14:paraId="5A3A424B" w14:textId="6CCD6F6D" w:rsidR="008B200B" w:rsidRDefault="008B200B">
      <w:pPr>
        <w:spacing w:before="12"/>
        <w:ind w:left="4689" w:right="4686"/>
        <w:jc w:val="center"/>
        <w:rPr>
          <w:rFonts w:ascii="Calibri" w:eastAsia="Calibri" w:hAnsi="Calibri" w:cs="Calibri"/>
          <w:sz w:val="22"/>
          <w:szCs w:val="22"/>
        </w:rPr>
        <w:sectPr w:rsidR="008B200B">
          <w:pgSz w:w="12240" w:h="15840"/>
          <w:pgMar w:top="1220" w:right="1340" w:bottom="280" w:left="1340" w:header="720" w:footer="720" w:gutter="0"/>
          <w:cols w:space="720"/>
        </w:sectPr>
      </w:pPr>
    </w:p>
    <w:p w14:paraId="080E1D3A" w14:textId="251583A2" w:rsidR="008B200B" w:rsidRDefault="00000000">
      <w:pPr>
        <w:spacing w:before="100"/>
        <w:ind w:left="100"/>
      </w:pPr>
      <w:r>
        <w:lastRenderedPageBreak/>
        <w:pict w14:anchorId="22157755">
          <v:group id="_x0000_s1148" style="position:absolute;left:0;text-align:left;margin-left:22.45pt;margin-top:22.45pt;width:567.2pt;height:747.2pt;z-index:-251658752;mso-position-horizontal-relative:page;mso-position-vertical-relative:page" coordorigin="449,449" coordsize="11344,14944">
            <v:shape id="_x0000_s1164" style="position:absolute;left:510;top:480;width:0;height:89" coordorigin="510,480" coordsize="0,89" path="m510,480r,89e" filled="f" strokeweight="3.1pt">
              <v:path arrowok="t"/>
            </v:shape>
            <v:shape id="_x0000_s1163" style="position:absolute;left:480;top:510;width:89;height:0" coordorigin="480,510" coordsize="89,0" path="m480,510r89,e" filled="f" strokeweight="3.1pt">
              <v:path arrowok="t"/>
            </v:shape>
            <v:shape id="_x0000_s1162" style="position:absolute;left:569;top:510;width:11105;height:0" coordorigin="569,510" coordsize="11105,0" path="m569,510r11105,e" filled="f" strokeweight="3.1pt">
              <v:path arrowok="t"/>
            </v:shape>
            <v:shape id="_x0000_s1161" style="position:absolute;left:569;top:562;width:11105;height:0" coordorigin="569,562" coordsize="11105,0" path="m569,562r11105,e" filled="f" strokeweight=".82pt">
              <v:path arrowok="t"/>
            </v:shape>
            <v:shape id="_x0000_s1160" style="position:absolute;left:11732;top:480;width:0;height:89" coordorigin="11732,480" coordsize="0,89" path="m11732,480r,89e" filled="f" strokeweight="3.1pt">
              <v:path arrowok="t"/>
            </v:shape>
            <v:shape id="_x0000_s1159" style="position:absolute;left:11674;top:510;width:89;height:0" coordorigin="11674,510" coordsize="89,0" path="m11674,510r88,e" filled="f" strokeweight="3.1pt">
              <v:path arrowok="t"/>
            </v:shape>
            <v:shape id="_x0000_s1158" style="position:absolute;left:510;top:569;width:0;height:14705" coordorigin="510,569" coordsize="0,14705" path="m510,569r,14705e" filled="f" strokeweight="3.1pt">
              <v:path arrowok="t"/>
            </v:shape>
            <v:shape id="_x0000_s1157" style="position:absolute;left:562;top:554;width:0;height:14734" coordorigin="562,554" coordsize="0,14734" path="m562,554r,14734e" filled="f" strokeweight=".82pt">
              <v:path arrowok="t"/>
            </v:shape>
            <v:shape id="_x0000_s1156" style="position:absolute;left:11732;top:569;width:0;height:14705" coordorigin="11732,569" coordsize="0,14705" path="m11732,569r,14705e" filled="f" strokeweight="3.1pt">
              <v:path arrowok="t"/>
            </v:shape>
            <v:shape id="_x0000_s1155" style="position:absolute;left:11681;top:554;width:0;height:14734" coordorigin="11681,554" coordsize="0,14734" path="m11681,554r,14734e" filled="f" strokeweight=".82pt">
              <v:path arrowok="t"/>
            </v:shape>
            <v:shape id="_x0000_s1154" style="position:absolute;left:510;top:15274;width:0;height:89" coordorigin="510,15274" coordsize="0,89" path="m510,15274r,88e" filled="f" strokeweight="3.1pt">
              <v:path arrowok="t"/>
            </v:shape>
            <v:shape id="_x0000_s1153" style="position:absolute;left:480;top:15332;width:89;height:0" coordorigin="480,15332" coordsize="89,0" path="m480,15332r89,e" filled="f" strokeweight="3.1pt">
              <v:path arrowok="t"/>
            </v:shape>
            <v:shape id="_x0000_s1152" style="position:absolute;left:569;top:15332;width:11105;height:0" coordorigin="569,15332" coordsize="11105,0" path="m569,15332r11105,e" filled="f" strokeweight="3.1pt">
              <v:path arrowok="t"/>
            </v:shape>
            <v:shape id="_x0000_s1151" style="position:absolute;left:569;top:15281;width:11105;height:0" coordorigin="569,15281" coordsize="11105,0" path="m569,15281r11105,e" filled="f" strokeweight=".82pt">
              <v:path arrowok="t"/>
            </v:shape>
            <v:shape id="_x0000_s1150" style="position:absolute;left:11732;top:15274;width:0;height:89" coordorigin="11732,15274" coordsize="0,89" path="m11732,15274r,88e" filled="f" strokeweight="3.1pt">
              <v:path arrowok="t"/>
            </v:shape>
            <v:shape id="_x0000_s1149" style="position:absolute;left:11674;top:15332;width:89;height:0" coordorigin="11674,15332" coordsize="89,0" path="m11674,15332r88,e" filled="f" strokeweight="3.1pt">
              <v:path arrowok="t"/>
            </v:shape>
            <w10:wrap anchorx="page" anchory="page"/>
          </v:group>
        </w:pict>
      </w:r>
    </w:p>
    <w:p w14:paraId="2083F5B7" w14:textId="77777777" w:rsidR="008B200B" w:rsidRDefault="008B200B">
      <w:pPr>
        <w:spacing w:before="6" w:line="260" w:lineRule="exact"/>
        <w:rPr>
          <w:sz w:val="26"/>
          <w:szCs w:val="26"/>
        </w:rPr>
      </w:pPr>
    </w:p>
    <w:p w14:paraId="01763770" w14:textId="5B225BDC" w:rsidR="008B200B" w:rsidRDefault="008B200B">
      <w:pPr>
        <w:spacing w:before="29" w:line="260" w:lineRule="exact"/>
        <w:ind w:left="2801"/>
        <w:rPr>
          <w:sz w:val="24"/>
          <w:szCs w:val="24"/>
        </w:rPr>
      </w:pPr>
    </w:p>
    <w:p w14:paraId="2F3981E1" w14:textId="77777777" w:rsidR="008B200B" w:rsidRDefault="008B200B">
      <w:pPr>
        <w:spacing w:line="200" w:lineRule="exact"/>
      </w:pPr>
    </w:p>
    <w:p w14:paraId="4C386570" w14:textId="77777777" w:rsidR="008B200B" w:rsidRDefault="008B200B">
      <w:pPr>
        <w:spacing w:line="200" w:lineRule="exact"/>
      </w:pPr>
    </w:p>
    <w:p w14:paraId="2A9850B8" w14:textId="77777777" w:rsidR="008B200B" w:rsidRDefault="008B200B">
      <w:pPr>
        <w:spacing w:line="200" w:lineRule="exact"/>
      </w:pPr>
    </w:p>
    <w:p w14:paraId="502AE6AE" w14:textId="77777777" w:rsidR="00BF0072" w:rsidRPr="00BF0072" w:rsidRDefault="00BF0072" w:rsidP="00BF0072">
      <w:pPr>
        <w:pStyle w:val="ListParagraph"/>
        <w:numPr>
          <w:ilvl w:val="0"/>
          <w:numId w:val="3"/>
        </w:numPr>
        <w:spacing w:line="360" w:lineRule="auto"/>
        <w:rPr>
          <w:sz w:val="24"/>
          <w:szCs w:val="24"/>
          <w:lang w:val="en-AE"/>
        </w:rPr>
      </w:pPr>
      <w:r w:rsidRPr="00BF0072">
        <w:rPr>
          <w:b/>
          <w:bCs/>
          <w:sz w:val="24"/>
          <w:szCs w:val="24"/>
          <w:lang w:val="en-AE"/>
        </w:rPr>
        <w:t>Art, Literature, and Architecture</w:t>
      </w:r>
      <w:r w:rsidRPr="00BF0072">
        <w:rPr>
          <w:sz w:val="24"/>
          <w:szCs w:val="24"/>
          <w:lang w:val="en-AE"/>
        </w:rPr>
        <w:t>: Buddhist teachings have inspired magnificent works of art, literature, and architecture, including stupas, monasteries, and sculptures.</w:t>
      </w:r>
    </w:p>
    <w:p w14:paraId="18E0804C" w14:textId="77777777" w:rsidR="00BF0072" w:rsidRPr="00BF0072" w:rsidRDefault="00BF0072" w:rsidP="00BF0072">
      <w:pPr>
        <w:pStyle w:val="ListParagraph"/>
        <w:numPr>
          <w:ilvl w:val="0"/>
          <w:numId w:val="3"/>
        </w:numPr>
        <w:spacing w:line="360" w:lineRule="auto"/>
        <w:rPr>
          <w:sz w:val="24"/>
          <w:szCs w:val="24"/>
          <w:lang w:val="en-AE"/>
        </w:rPr>
      </w:pPr>
      <w:r w:rsidRPr="00BF0072">
        <w:rPr>
          <w:b/>
          <w:bCs/>
          <w:sz w:val="24"/>
          <w:szCs w:val="24"/>
          <w:lang w:val="en-AE"/>
        </w:rPr>
        <w:t>Global Reach</w:t>
      </w:r>
      <w:r w:rsidRPr="00BF0072">
        <w:rPr>
          <w:sz w:val="24"/>
          <w:szCs w:val="24"/>
          <w:lang w:val="en-AE"/>
        </w:rPr>
        <w:t>: Though it originated in India, Buddhism spread across Asia and beyond, influencing cultures in China, Japan, Tibet, and Southeast Asia.</w:t>
      </w:r>
    </w:p>
    <w:p w14:paraId="77A6AA57" w14:textId="77777777" w:rsidR="00BF0072" w:rsidRPr="00BF0072" w:rsidRDefault="00BF0072" w:rsidP="00BF0072">
      <w:pPr>
        <w:spacing w:line="360" w:lineRule="auto"/>
        <w:rPr>
          <w:sz w:val="24"/>
          <w:szCs w:val="24"/>
        </w:rPr>
      </w:pPr>
    </w:p>
    <w:p w14:paraId="305D6887" w14:textId="77777777" w:rsidR="008B200B" w:rsidRDefault="008B200B">
      <w:pPr>
        <w:spacing w:before="13" w:line="240" w:lineRule="exact"/>
        <w:rPr>
          <w:sz w:val="24"/>
          <w:szCs w:val="24"/>
        </w:rPr>
      </w:pPr>
    </w:p>
    <w:p w14:paraId="151A8842" w14:textId="77777777" w:rsidR="00BF0072" w:rsidRDefault="00BF0072" w:rsidP="00BF0072">
      <w:pPr>
        <w:rPr>
          <w:b/>
          <w:bCs/>
          <w:sz w:val="28"/>
          <w:szCs w:val="28"/>
        </w:rPr>
      </w:pPr>
      <w:r w:rsidRPr="00BF0072">
        <w:rPr>
          <w:b/>
          <w:bCs/>
          <w:sz w:val="28"/>
          <w:szCs w:val="28"/>
        </w:rPr>
        <w:t>Ahimsa – Non-Violence in Buddhism</w:t>
      </w:r>
    </w:p>
    <w:p w14:paraId="23B2C8F8" w14:textId="77777777" w:rsidR="00BF0072" w:rsidRDefault="00BF0072" w:rsidP="00BF0072">
      <w:pPr>
        <w:spacing w:after="160" w:line="259" w:lineRule="auto"/>
        <w:ind w:left="720"/>
        <w:rPr>
          <w:sz w:val="24"/>
          <w:szCs w:val="24"/>
        </w:rPr>
      </w:pPr>
    </w:p>
    <w:p w14:paraId="4889702F" w14:textId="3E321DEC" w:rsidR="00BF0072" w:rsidRPr="00BF0072" w:rsidRDefault="00BF0072" w:rsidP="00BF0072">
      <w:pPr>
        <w:numPr>
          <w:ilvl w:val="0"/>
          <w:numId w:val="4"/>
        </w:numPr>
        <w:spacing w:after="160" w:line="259" w:lineRule="auto"/>
        <w:rPr>
          <w:sz w:val="24"/>
          <w:szCs w:val="24"/>
        </w:rPr>
      </w:pPr>
      <w:r w:rsidRPr="00BF0072">
        <w:rPr>
          <w:sz w:val="24"/>
          <w:szCs w:val="24"/>
        </w:rPr>
        <w:t>Ahimsa means "non-harming" and is central to Buddhist ethics.</w:t>
      </w:r>
    </w:p>
    <w:p w14:paraId="5BA19031" w14:textId="77777777" w:rsidR="00BF0072" w:rsidRPr="00BF0072" w:rsidRDefault="00BF0072" w:rsidP="00BF0072">
      <w:pPr>
        <w:numPr>
          <w:ilvl w:val="0"/>
          <w:numId w:val="4"/>
        </w:numPr>
        <w:spacing w:after="160" w:line="259" w:lineRule="auto"/>
        <w:rPr>
          <w:sz w:val="24"/>
          <w:szCs w:val="24"/>
        </w:rPr>
      </w:pPr>
      <w:r w:rsidRPr="00BF0072">
        <w:rPr>
          <w:sz w:val="24"/>
          <w:szCs w:val="24"/>
        </w:rPr>
        <w:t>Part of Right Action in the Eightfold Path.</w:t>
      </w:r>
    </w:p>
    <w:p w14:paraId="60258ED3" w14:textId="77777777" w:rsidR="00BF0072" w:rsidRPr="00BF0072" w:rsidRDefault="00BF0072" w:rsidP="00BF0072">
      <w:pPr>
        <w:numPr>
          <w:ilvl w:val="0"/>
          <w:numId w:val="4"/>
        </w:numPr>
        <w:spacing w:after="160" w:line="259" w:lineRule="auto"/>
        <w:rPr>
          <w:sz w:val="24"/>
          <w:szCs w:val="24"/>
        </w:rPr>
      </w:pPr>
      <w:r w:rsidRPr="00BF0072">
        <w:rPr>
          <w:sz w:val="24"/>
          <w:szCs w:val="24"/>
        </w:rPr>
        <w:t>Practiced through:</w:t>
      </w:r>
    </w:p>
    <w:p w14:paraId="1BE52B7E" w14:textId="77777777" w:rsidR="00BF0072" w:rsidRPr="00BF0072" w:rsidRDefault="00BF0072" w:rsidP="00BF0072">
      <w:pPr>
        <w:numPr>
          <w:ilvl w:val="1"/>
          <w:numId w:val="4"/>
        </w:numPr>
        <w:spacing w:after="160" w:line="259" w:lineRule="auto"/>
        <w:rPr>
          <w:sz w:val="24"/>
          <w:szCs w:val="24"/>
        </w:rPr>
      </w:pPr>
      <w:r w:rsidRPr="00BF0072">
        <w:rPr>
          <w:sz w:val="24"/>
          <w:szCs w:val="24"/>
        </w:rPr>
        <w:t>Refraining from killing or causing harm to any living being.</w:t>
      </w:r>
    </w:p>
    <w:p w14:paraId="41C23765" w14:textId="77777777" w:rsidR="00BF0072" w:rsidRPr="00BF0072" w:rsidRDefault="00BF0072" w:rsidP="00BF0072">
      <w:pPr>
        <w:numPr>
          <w:ilvl w:val="1"/>
          <w:numId w:val="4"/>
        </w:numPr>
        <w:spacing w:after="160" w:line="259" w:lineRule="auto"/>
        <w:rPr>
          <w:sz w:val="24"/>
          <w:szCs w:val="24"/>
        </w:rPr>
      </w:pPr>
      <w:r w:rsidRPr="00BF0072">
        <w:rPr>
          <w:sz w:val="24"/>
          <w:szCs w:val="24"/>
        </w:rPr>
        <w:t xml:space="preserve">Developing </w:t>
      </w:r>
      <w:proofErr w:type="spellStart"/>
      <w:r w:rsidRPr="00BF0072">
        <w:rPr>
          <w:sz w:val="24"/>
          <w:szCs w:val="24"/>
        </w:rPr>
        <w:t>karuṇā</w:t>
      </w:r>
      <w:proofErr w:type="spellEnd"/>
      <w:r w:rsidRPr="00BF0072">
        <w:rPr>
          <w:sz w:val="24"/>
          <w:szCs w:val="24"/>
        </w:rPr>
        <w:t xml:space="preserve"> (compassion) for all life forms.</w:t>
      </w:r>
    </w:p>
    <w:p w14:paraId="52D4077D" w14:textId="77777777" w:rsidR="00BF0072" w:rsidRPr="00BF0072" w:rsidRDefault="00BF0072" w:rsidP="00BF0072">
      <w:pPr>
        <w:numPr>
          <w:ilvl w:val="0"/>
          <w:numId w:val="4"/>
        </w:numPr>
        <w:spacing w:after="160" w:line="259" w:lineRule="auto"/>
        <w:rPr>
          <w:sz w:val="24"/>
          <w:szCs w:val="24"/>
        </w:rPr>
      </w:pPr>
      <w:r w:rsidRPr="00BF0072">
        <w:rPr>
          <w:sz w:val="24"/>
          <w:szCs w:val="24"/>
        </w:rPr>
        <w:t>Extends beyond physical acts to speech and thought.</w:t>
      </w:r>
    </w:p>
    <w:p w14:paraId="5A3C779D" w14:textId="77777777" w:rsidR="00BF0072" w:rsidRPr="00BF0072" w:rsidRDefault="00BF0072" w:rsidP="00BF0072">
      <w:pPr>
        <w:rPr>
          <w:b/>
          <w:bCs/>
          <w:sz w:val="24"/>
          <w:szCs w:val="24"/>
        </w:rPr>
      </w:pPr>
    </w:p>
    <w:p w14:paraId="604904F6" w14:textId="77777777" w:rsidR="008B200B" w:rsidRDefault="008B200B">
      <w:pPr>
        <w:spacing w:before="5" w:line="180" w:lineRule="exact"/>
        <w:rPr>
          <w:sz w:val="18"/>
          <w:szCs w:val="18"/>
        </w:rPr>
      </w:pPr>
    </w:p>
    <w:p w14:paraId="6C50334C" w14:textId="77777777" w:rsidR="008B200B" w:rsidRDefault="008B200B">
      <w:pPr>
        <w:spacing w:line="200" w:lineRule="exact"/>
      </w:pPr>
    </w:p>
    <w:p w14:paraId="20D59B0C" w14:textId="77777777" w:rsidR="00BF0072" w:rsidRPr="00BF0072" w:rsidRDefault="00BF0072" w:rsidP="00BF0072">
      <w:pPr>
        <w:rPr>
          <w:sz w:val="28"/>
          <w:szCs w:val="28"/>
        </w:rPr>
      </w:pPr>
      <w:r w:rsidRPr="00BF0072">
        <w:rPr>
          <w:b/>
          <w:bCs/>
          <w:sz w:val="28"/>
          <w:szCs w:val="28"/>
        </w:rPr>
        <w:t>Ahimsa in Practice</w:t>
      </w:r>
    </w:p>
    <w:p w14:paraId="5BCCD3F5" w14:textId="77777777" w:rsidR="008B200B" w:rsidRDefault="008B200B">
      <w:pPr>
        <w:spacing w:line="200" w:lineRule="exact"/>
      </w:pPr>
    </w:p>
    <w:p w14:paraId="5BEC46D4" w14:textId="77777777" w:rsidR="008B200B" w:rsidRDefault="008B200B">
      <w:pPr>
        <w:spacing w:line="200" w:lineRule="exact"/>
      </w:pPr>
    </w:p>
    <w:p w14:paraId="06A7D81A" w14:textId="77777777" w:rsidR="00BF0072" w:rsidRPr="00BF0072" w:rsidRDefault="00BF0072" w:rsidP="00BF0072">
      <w:pPr>
        <w:numPr>
          <w:ilvl w:val="0"/>
          <w:numId w:val="5"/>
        </w:numPr>
        <w:spacing w:after="160" w:line="259" w:lineRule="auto"/>
        <w:rPr>
          <w:sz w:val="24"/>
          <w:szCs w:val="24"/>
        </w:rPr>
      </w:pPr>
      <w:r w:rsidRPr="00BF0072">
        <w:rPr>
          <w:sz w:val="24"/>
          <w:szCs w:val="24"/>
        </w:rPr>
        <w:t>Applied in:</w:t>
      </w:r>
    </w:p>
    <w:p w14:paraId="701A0DC5" w14:textId="77777777" w:rsidR="00BF0072" w:rsidRPr="00BF0072" w:rsidRDefault="00BF0072" w:rsidP="00BF0072">
      <w:pPr>
        <w:numPr>
          <w:ilvl w:val="1"/>
          <w:numId w:val="5"/>
        </w:numPr>
        <w:spacing w:after="160" w:line="259" w:lineRule="auto"/>
        <w:rPr>
          <w:sz w:val="24"/>
          <w:szCs w:val="24"/>
        </w:rPr>
      </w:pPr>
      <w:r w:rsidRPr="00BF0072">
        <w:rPr>
          <w:sz w:val="24"/>
          <w:szCs w:val="24"/>
        </w:rPr>
        <w:t>Diet (vegetarianism in some traditions)</w:t>
      </w:r>
    </w:p>
    <w:p w14:paraId="328F44D7" w14:textId="77777777" w:rsidR="00BF0072" w:rsidRPr="00BF0072" w:rsidRDefault="00BF0072" w:rsidP="00BF0072">
      <w:pPr>
        <w:numPr>
          <w:ilvl w:val="1"/>
          <w:numId w:val="5"/>
        </w:numPr>
        <w:spacing w:after="160" w:line="259" w:lineRule="auto"/>
        <w:rPr>
          <w:sz w:val="24"/>
          <w:szCs w:val="24"/>
        </w:rPr>
      </w:pPr>
      <w:r w:rsidRPr="00BF0072">
        <w:rPr>
          <w:sz w:val="24"/>
          <w:szCs w:val="24"/>
        </w:rPr>
        <w:t>Conflict resolution</w:t>
      </w:r>
    </w:p>
    <w:p w14:paraId="3D50B2C3" w14:textId="77777777" w:rsidR="00BF0072" w:rsidRPr="00BF0072" w:rsidRDefault="00BF0072" w:rsidP="00BF0072">
      <w:pPr>
        <w:numPr>
          <w:ilvl w:val="1"/>
          <w:numId w:val="5"/>
        </w:numPr>
        <w:spacing w:after="160" w:line="259" w:lineRule="auto"/>
        <w:rPr>
          <w:sz w:val="24"/>
          <w:szCs w:val="24"/>
        </w:rPr>
      </w:pPr>
      <w:r w:rsidRPr="00BF0072">
        <w:rPr>
          <w:sz w:val="24"/>
          <w:szCs w:val="24"/>
        </w:rPr>
        <w:t>Daily interactions</w:t>
      </w:r>
    </w:p>
    <w:p w14:paraId="5BE6C7B1" w14:textId="77777777" w:rsidR="00BF0072" w:rsidRPr="00BF0072" w:rsidRDefault="00BF0072" w:rsidP="00BF0072">
      <w:pPr>
        <w:numPr>
          <w:ilvl w:val="0"/>
          <w:numId w:val="5"/>
        </w:numPr>
        <w:spacing w:after="160" w:line="259" w:lineRule="auto"/>
        <w:rPr>
          <w:sz w:val="24"/>
          <w:szCs w:val="24"/>
        </w:rPr>
      </w:pPr>
      <w:r w:rsidRPr="00BF0072">
        <w:rPr>
          <w:sz w:val="24"/>
          <w:szCs w:val="24"/>
        </w:rPr>
        <w:t>Encourages:</w:t>
      </w:r>
    </w:p>
    <w:p w14:paraId="3F87BDDF" w14:textId="77777777" w:rsidR="00BF0072" w:rsidRPr="00BF0072" w:rsidRDefault="00BF0072" w:rsidP="00BF0072">
      <w:pPr>
        <w:numPr>
          <w:ilvl w:val="1"/>
          <w:numId w:val="5"/>
        </w:numPr>
        <w:spacing w:after="160" w:line="259" w:lineRule="auto"/>
        <w:rPr>
          <w:sz w:val="24"/>
          <w:szCs w:val="24"/>
        </w:rPr>
      </w:pPr>
      <w:r w:rsidRPr="00BF0072">
        <w:rPr>
          <w:sz w:val="24"/>
          <w:szCs w:val="24"/>
        </w:rPr>
        <w:t>Compassionate communication</w:t>
      </w:r>
    </w:p>
    <w:p w14:paraId="558BF56B" w14:textId="77777777" w:rsidR="00BF0072" w:rsidRPr="00BF0072" w:rsidRDefault="00BF0072" w:rsidP="00BF0072">
      <w:pPr>
        <w:numPr>
          <w:ilvl w:val="1"/>
          <w:numId w:val="5"/>
        </w:numPr>
        <w:spacing w:after="160" w:line="259" w:lineRule="auto"/>
        <w:rPr>
          <w:sz w:val="24"/>
          <w:szCs w:val="24"/>
        </w:rPr>
      </w:pPr>
      <w:r w:rsidRPr="00BF0072">
        <w:rPr>
          <w:sz w:val="24"/>
          <w:szCs w:val="24"/>
        </w:rPr>
        <w:t>Protection of life</w:t>
      </w:r>
    </w:p>
    <w:p w14:paraId="7552E8CD" w14:textId="77777777" w:rsidR="00BF0072" w:rsidRPr="00BF0072" w:rsidRDefault="00BF0072" w:rsidP="00BF0072">
      <w:pPr>
        <w:numPr>
          <w:ilvl w:val="1"/>
          <w:numId w:val="5"/>
        </w:numPr>
        <w:spacing w:after="160" w:line="259" w:lineRule="auto"/>
        <w:rPr>
          <w:sz w:val="24"/>
          <w:szCs w:val="24"/>
        </w:rPr>
      </w:pPr>
      <w:r w:rsidRPr="00BF0072">
        <w:rPr>
          <w:sz w:val="24"/>
          <w:szCs w:val="24"/>
        </w:rPr>
        <w:t>Peaceful coexistence</w:t>
      </w:r>
    </w:p>
    <w:p w14:paraId="12661147" w14:textId="77777777" w:rsidR="008B200B" w:rsidRDefault="008B200B">
      <w:pPr>
        <w:spacing w:line="200" w:lineRule="exact"/>
      </w:pPr>
    </w:p>
    <w:p w14:paraId="70B19799" w14:textId="77777777" w:rsidR="008B200B" w:rsidRDefault="008B200B">
      <w:pPr>
        <w:spacing w:line="200" w:lineRule="exact"/>
      </w:pPr>
    </w:p>
    <w:p w14:paraId="6811BB5F" w14:textId="77777777" w:rsidR="008B200B" w:rsidRDefault="008B200B">
      <w:pPr>
        <w:spacing w:line="200" w:lineRule="exact"/>
      </w:pPr>
    </w:p>
    <w:p w14:paraId="0B4E0FD8" w14:textId="77777777" w:rsidR="008B200B" w:rsidRDefault="008B200B">
      <w:pPr>
        <w:spacing w:line="200" w:lineRule="exact"/>
      </w:pPr>
    </w:p>
    <w:p w14:paraId="4CC28D43" w14:textId="77777777" w:rsidR="008B200B" w:rsidRDefault="008B200B">
      <w:pPr>
        <w:spacing w:line="200" w:lineRule="exact"/>
      </w:pPr>
    </w:p>
    <w:p w14:paraId="5EB21B3B" w14:textId="77777777" w:rsidR="008B200B" w:rsidRDefault="008B200B">
      <w:pPr>
        <w:spacing w:line="200" w:lineRule="exact"/>
      </w:pPr>
    </w:p>
    <w:p w14:paraId="71CB82BE" w14:textId="77777777" w:rsidR="008B200B" w:rsidRDefault="008B200B">
      <w:pPr>
        <w:spacing w:line="200" w:lineRule="exact"/>
      </w:pPr>
    </w:p>
    <w:p w14:paraId="2763AAD6" w14:textId="77777777" w:rsidR="008B200B" w:rsidRDefault="008B200B">
      <w:pPr>
        <w:spacing w:line="200" w:lineRule="exact"/>
      </w:pPr>
    </w:p>
    <w:p w14:paraId="79E8A387" w14:textId="77777777" w:rsidR="008B200B" w:rsidRDefault="008B200B">
      <w:pPr>
        <w:spacing w:line="200" w:lineRule="exact"/>
      </w:pPr>
    </w:p>
    <w:p w14:paraId="6CD65EE9" w14:textId="35BA5108" w:rsidR="008B200B" w:rsidRDefault="00927C3C" w:rsidP="00927C3C">
      <w:pPr>
        <w:spacing w:line="200" w:lineRule="exact"/>
        <w:jc w:val="center"/>
      </w:pPr>
      <w:r>
        <w:t>2</w:t>
      </w:r>
    </w:p>
    <w:p w14:paraId="77040DFF" w14:textId="3FB5534C" w:rsidR="008B200B" w:rsidRDefault="008B200B" w:rsidP="00BF0072">
      <w:pPr>
        <w:spacing w:line="200" w:lineRule="exact"/>
        <w:jc w:val="center"/>
      </w:pPr>
    </w:p>
    <w:p w14:paraId="7199EB7E" w14:textId="77777777" w:rsidR="008B200B" w:rsidRDefault="008B200B">
      <w:pPr>
        <w:spacing w:line="200" w:lineRule="exact"/>
      </w:pPr>
    </w:p>
    <w:p w14:paraId="38EC245B" w14:textId="4A13B992" w:rsidR="008B200B" w:rsidRDefault="008B200B" w:rsidP="00BF0072">
      <w:pPr>
        <w:spacing w:before="12"/>
        <w:ind w:right="4686"/>
        <w:rPr>
          <w:rFonts w:ascii="Calibri" w:eastAsia="Calibri" w:hAnsi="Calibri" w:cs="Calibri"/>
          <w:sz w:val="22"/>
          <w:szCs w:val="22"/>
        </w:rPr>
        <w:sectPr w:rsidR="008B200B">
          <w:pgSz w:w="12240" w:h="15840"/>
          <w:pgMar w:top="620" w:right="1340" w:bottom="280" w:left="1340" w:header="720" w:footer="720" w:gutter="0"/>
          <w:cols w:space="720"/>
        </w:sectPr>
      </w:pPr>
    </w:p>
    <w:p w14:paraId="563B79F8" w14:textId="6211CF49" w:rsidR="008B200B" w:rsidRDefault="00000000">
      <w:pPr>
        <w:spacing w:before="100"/>
        <w:ind w:left="2254"/>
      </w:pPr>
      <w:r>
        <w:lastRenderedPageBreak/>
        <w:pict w14:anchorId="2386FFE4">
          <v:group id="_x0000_s1130" style="position:absolute;left:0;text-align:left;margin-left:22.45pt;margin-top:22.45pt;width:567.2pt;height:747.2pt;z-index:-251657728;mso-position-horizontal-relative:page;mso-position-vertical-relative:page" coordorigin="449,449" coordsize="11344,14944">
            <v:shape id="_x0000_s1146" style="position:absolute;left:510;top:480;width:0;height:89" coordorigin="510,480" coordsize="0,89" path="m510,480r,89e" filled="f" strokeweight="3.1pt">
              <v:path arrowok="t"/>
            </v:shape>
            <v:shape id="_x0000_s1145" style="position:absolute;left:480;top:510;width:89;height:0" coordorigin="480,510" coordsize="89,0" path="m480,510r89,e" filled="f" strokeweight="3.1pt">
              <v:path arrowok="t"/>
            </v:shape>
            <v:shape id="_x0000_s1144" style="position:absolute;left:569;top:510;width:11105;height:0" coordorigin="569,510" coordsize="11105,0" path="m569,510r11105,e" filled="f" strokeweight="3.1pt">
              <v:path arrowok="t"/>
            </v:shape>
            <v:shape id="_x0000_s1143" style="position:absolute;left:569;top:562;width:11105;height:0" coordorigin="569,562" coordsize="11105,0" path="m569,562r11105,e" filled="f" strokeweight=".82pt">
              <v:path arrowok="t"/>
            </v:shape>
            <v:shape id="_x0000_s1142" style="position:absolute;left:11732;top:480;width:0;height:89" coordorigin="11732,480" coordsize="0,89" path="m11732,480r,89e" filled="f" strokeweight="3.1pt">
              <v:path arrowok="t"/>
            </v:shape>
            <v:shape id="_x0000_s1141" style="position:absolute;left:11674;top:510;width:89;height:0" coordorigin="11674,510" coordsize="89,0" path="m11674,510r88,e" filled="f" strokeweight="3.1pt">
              <v:path arrowok="t"/>
            </v:shape>
            <v:shape id="_x0000_s1140" style="position:absolute;left:510;top:569;width:0;height:14705" coordorigin="510,569" coordsize="0,14705" path="m510,569r,14705e" filled="f" strokeweight="3.1pt">
              <v:path arrowok="t"/>
            </v:shape>
            <v:shape id="_x0000_s1139" style="position:absolute;left:562;top:554;width:0;height:14734" coordorigin="562,554" coordsize="0,14734" path="m562,554r,14734e" filled="f" strokeweight=".82pt">
              <v:path arrowok="t"/>
            </v:shape>
            <v:shape id="_x0000_s1138" style="position:absolute;left:11732;top:569;width:0;height:14705" coordorigin="11732,569" coordsize="0,14705" path="m11732,569r,14705e" filled="f" strokeweight="3.1pt">
              <v:path arrowok="t"/>
            </v:shape>
            <v:shape id="_x0000_s1137" style="position:absolute;left:11681;top:554;width:0;height:14734" coordorigin="11681,554" coordsize="0,14734" path="m11681,554r,14734e" filled="f" strokeweight=".82pt">
              <v:path arrowok="t"/>
            </v:shape>
            <v:shape id="_x0000_s1136" style="position:absolute;left:510;top:15274;width:0;height:89" coordorigin="510,15274" coordsize="0,89" path="m510,15274r,88e" filled="f" strokeweight="3.1pt">
              <v:path arrowok="t"/>
            </v:shape>
            <v:shape id="_x0000_s1135" style="position:absolute;left:480;top:15332;width:89;height:0" coordorigin="480,15332" coordsize="89,0" path="m480,15332r89,e" filled="f" strokeweight="3.1pt">
              <v:path arrowok="t"/>
            </v:shape>
            <v:shape id="_x0000_s1134" style="position:absolute;left:569;top:15332;width:11105;height:0" coordorigin="569,15332" coordsize="11105,0" path="m569,15332r11105,e" filled="f" strokeweight="3.1pt">
              <v:path arrowok="t"/>
            </v:shape>
            <v:shape id="_x0000_s1133" style="position:absolute;left:569;top:15281;width:11105;height:0" coordorigin="569,15281" coordsize="11105,0" path="m569,15281r11105,e" filled="f" strokeweight=".82pt">
              <v:path arrowok="t"/>
            </v:shape>
            <v:shape id="_x0000_s1132" style="position:absolute;left:11732;top:15274;width:0;height:89" coordorigin="11732,15274" coordsize="0,89" path="m11732,15274r,88e" filled="f" strokeweight="3.1pt">
              <v:path arrowok="t"/>
            </v:shape>
            <v:shape id="_x0000_s1131" style="position:absolute;left:11674;top:15332;width:89;height:0" coordorigin="11674,15332" coordsize="89,0" path="m11674,15332r88,e" filled="f" strokeweight="3.1pt">
              <v:path arrowok="t"/>
            </v:shape>
            <w10:wrap anchorx="page" anchory="page"/>
          </v:group>
        </w:pict>
      </w:r>
    </w:p>
    <w:p w14:paraId="42C300CD" w14:textId="77777777" w:rsidR="008B200B" w:rsidRDefault="008B200B">
      <w:pPr>
        <w:spacing w:before="6" w:line="260" w:lineRule="exact"/>
        <w:rPr>
          <w:sz w:val="26"/>
          <w:szCs w:val="26"/>
        </w:rPr>
      </w:pPr>
    </w:p>
    <w:p w14:paraId="49DCB85B" w14:textId="77777777" w:rsidR="008B200B" w:rsidRDefault="008B200B">
      <w:pPr>
        <w:spacing w:line="200" w:lineRule="exact"/>
      </w:pPr>
    </w:p>
    <w:p w14:paraId="33994AA2" w14:textId="77777777" w:rsidR="008B200B" w:rsidRDefault="008B200B">
      <w:pPr>
        <w:spacing w:line="200" w:lineRule="exact"/>
      </w:pPr>
    </w:p>
    <w:p w14:paraId="1AD0FEF2" w14:textId="77777777" w:rsidR="008B200B" w:rsidRDefault="008B200B">
      <w:pPr>
        <w:spacing w:before="13" w:line="260" w:lineRule="exact"/>
        <w:rPr>
          <w:sz w:val="26"/>
          <w:szCs w:val="26"/>
        </w:rPr>
      </w:pPr>
    </w:p>
    <w:p w14:paraId="058EEA9F" w14:textId="77777777" w:rsidR="00BF0072" w:rsidRPr="00BF0072" w:rsidRDefault="00BF0072" w:rsidP="00BF0072">
      <w:pPr>
        <w:rPr>
          <w:b/>
          <w:bCs/>
          <w:sz w:val="28"/>
          <w:szCs w:val="28"/>
        </w:rPr>
      </w:pPr>
      <w:r w:rsidRPr="00BF0072">
        <w:rPr>
          <w:b/>
          <w:bCs/>
          <w:sz w:val="28"/>
          <w:szCs w:val="28"/>
        </w:rPr>
        <w:t>Mindfulness (Sati) – Awareness in the Present</w:t>
      </w:r>
    </w:p>
    <w:p w14:paraId="56CB9A05" w14:textId="77777777" w:rsidR="00BF0072" w:rsidRPr="00BF0072" w:rsidRDefault="00BF0072" w:rsidP="00BF0072">
      <w:pPr>
        <w:numPr>
          <w:ilvl w:val="0"/>
          <w:numId w:val="6"/>
        </w:numPr>
        <w:spacing w:after="160" w:line="259" w:lineRule="auto"/>
        <w:rPr>
          <w:sz w:val="24"/>
          <w:szCs w:val="24"/>
        </w:rPr>
      </w:pPr>
      <w:r w:rsidRPr="00BF0072">
        <w:rPr>
          <w:sz w:val="24"/>
          <w:szCs w:val="24"/>
        </w:rPr>
        <w:t xml:space="preserve">Mindfulness means </w:t>
      </w:r>
      <w:r w:rsidRPr="00BF0072">
        <w:rPr>
          <w:b/>
          <w:bCs/>
          <w:sz w:val="24"/>
          <w:szCs w:val="24"/>
        </w:rPr>
        <w:t>fully attending to the present moment</w:t>
      </w:r>
      <w:r w:rsidRPr="00BF0072">
        <w:rPr>
          <w:sz w:val="24"/>
          <w:szCs w:val="24"/>
        </w:rPr>
        <w:t xml:space="preserve"> with clarity.</w:t>
      </w:r>
    </w:p>
    <w:p w14:paraId="5BE09DDD" w14:textId="77777777" w:rsidR="00BF0072" w:rsidRPr="00BF0072" w:rsidRDefault="00BF0072" w:rsidP="00BF0072">
      <w:pPr>
        <w:numPr>
          <w:ilvl w:val="0"/>
          <w:numId w:val="6"/>
        </w:numPr>
        <w:spacing w:after="160" w:line="259" w:lineRule="auto"/>
        <w:rPr>
          <w:sz w:val="24"/>
          <w:szCs w:val="24"/>
        </w:rPr>
      </w:pPr>
      <w:r w:rsidRPr="00BF0072">
        <w:rPr>
          <w:sz w:val="24"/>
          <w:szCs w:val="24"/>
        </w:rPr>
        <w:t>Integral to:</w:t>
      </w:r>
    </w:p>
    <w:p w14:paraId="5314FE47" w14:textId="77777777" w:rsidR="00BF0072" w:rsidRPr="00BF0072" w:rsidRDefault="00BF0072" w:rsidP="00BF0072">
      <w:pPr>
        <w:numPr>
          <w:ilvl w:val="1"/>
          <w:numId w:val="6"/>
        </w:numPr>
        <w:spacing w:after="160" w:line="259" w:lineRule="auto"/>
        <w:rPr>
          <w:sz w:val="24"/>
          <w:szCs w:val="24"/>
        </w:rPr>
      </w:pPr>
      <w:r w:rsidRPr="00BF0072">
        <w:rPr>
          <w:sz w:val="24"/>
          <w:szCs w:val="24"/>
        </w:rPr>
        <w:t>Meditation practice (e.g., Vipassana, Zen)</w:t>
      </w:r>
    </w:p>
    <w:p w14:paraId="676BBF36" w14:textId="77777777" w:rsidR="00BF0072" w:rsidRPr="00BF0072" w:rsidRDefault="00BF0072" w:rsidP="00BF0072">
      <w:pPr>
        <w:numPr>
          <w:ilvl w:val="1"/>
          <w:numId w:val="6"/>
        </w:numPr>
        <w:spacing w:after="160" w:line="259" w:lineRule="auto"/>
        <w:rPr>
          <w:sz w:val="24"/>
          <w:szCs w:val="24"/>
        </w:rPr>
      </w:pPr>
      <w:r w:rsidRPr="00BF0072">
        <w:rPr>
          <w:b/>
          <w:bCs/>
          <w:sz w:val="24"/>
          <w:szCs w:val="24"/>
        </w:rPr>
        <w:t>Right Mindfulness</w:t>
      </w:r>
      <w:r w:rsidRPr="00BF0072">
        <w:rPr>
          <w:sz w:val="24"/>
          <w:szCs w:val="24"/>
        </w:rPr>
        <w:t xml:space="preserve"> in the Eightfold Path</w:t>
      </w:r>
    </w:p>
    <w:p w14:paraId="2B935728" w14:textId="77777777" w:rsidR="00BF0072" w:rsidRPr="00BF0072" w:rsidRDefault="00BF0072" w:rsidP="00BF0072">
      <w:pPr>
        <w:numPr>
          <w:ilvl w:val="0"/>
          <w:numId w:val="6"/>
        </w:numPr>
        <w:spacing w:after="160" w:line="259" w:lineRule="auto"/>
        <w:rPr>
          <w:sz w:val="24"/>
          <w:szCs w:val="24"/>
        </w:rPr>
      </w:pPr>
      <w:r w:rsidRPr="00BF0072">
        <w:rPr>
          <w:sz w:val="24"/>
          <w:szCs w:val="24"/>
        </w:rPr>
        <w:t>Leads to:</w:t>
      </w:r>
    </w:p>
    <w:p w14:paraId="4E835985" w14:textId="77777777" w:rsidR="00BF0072" w:rsidRPr="00BF0072" w:rsidRDefault="00BF0072" w:rsidP="00BF0072">
      <w:pPr>
        <w:numPr>
          <w:ilvl w:val="1"/>
          <w:numId w:val="6"/>
        </w:numPr>
        <w:spacing w:after="160" w:line="259" w:lineRule="auto"/>
        <w:rPr>
          <w:sz w:val="24"/>
          <w:szCs w:val="24"/>
        </w:rPr>
      </w:pPr>
      <w:r w:rsidRPr="00BF0072">
        <w:rPr>
          <w:sz w:val="24"/>
          <w:szCs w:val="24"/>
        </w:rPr>
        <w:t>Better emotional regulation</w:t>
      </w:r>
    </w:p>
    <w:p w14:paraId="200E21CE" w14:textId="77777777" w:rsidR="00BF0072" w:rsidRPr="00BF0072" w:rsidRDefault="00BF0072" w:rsidP="00BF0072">
      <w:pPr>
        <w:numPr>
          <w:ilvl w:val="1"/>
          <w:numId w:val="6"/>
        </w:numPr>
        <w:spacing w:after="160" w:line="259" w:lineRule="auto"/>
        <w:rPr>
          <w:sz w:val="24"/>
          <w:szCs w:val="24"/>
        </w:rPr>
      </w:pPr>
      <w:r w:rsidRPr="00BF0072">
        <w:rPr>
          <w:sz w:val="24"/>
          <w:szCs w:val="24"/>
        </w:rPr>
        <w:t>Reduced suffering through awareness of impermanence</w:t>
      </w:r>
    </w:p>
    <w:p w14:paraId="5933912F" w14:textId="77777777" w:rsidR="00BF0072" w:rsidRPr="00BF0072" w:rsidRDefault="00BF0072" w:rsidP="00BF0072">
      <w:pPr>
        <w:rPr>
          <w:b/>
          <w:bCs/>
          <w:sz w:val="28"/>
          <w:szCs w:val="28"/>
        </w:rPr>
      </w:pPr>
      <w:r w:rsidRPr="00BF0072">
        <w:rPr>
          <w:b/>
          <w:bCs/>
          <w:sz w:val="28"/>
          <w:szCs w:val="28"/>
        </w:rPr>
        <w:t>Mindfulness in Daily Life</w:t>
      </w:r>
    </w:p>
    <w:p w14:paraId="2A559E81" w14:textId="77777777" w:rsidR="00BF0072" w:rsidRPr="00BF0072" w:rsidRDefault="00BF0072" w:rsidP="00BF0072">
      <w:pPr>
        <w:numPr>
          <w:ilvl w:val="0"/>
          <w:numId w:val="7"/>
        </w:numPr>
        <w:spacing w:after="160" w:line="259" w:lineRule="auto"/>
        <w:rPr>
          <w:sz w:val="24"/>
          <w:szCs w:val="24"/>
        </w:rPr>
      </w:pPr>
      <w:r w:rsidRPr="00BF0072">
        <w:rPr>
          <w:sz w:val="24"/>
          <w:szCs w:val="24"/>
        </w:rPr>
        <w:t>Practiced during:</w:t>
      </w:r>
    </w:p>
    <w:p w14:paraId="31AE79F4" w14:textId="77777777" w:rsidR="00BF0072" w:rsidRPr="00BF0072" w:rsidRDefault="00BF0072" w:rsidP="00BF0072">
      <w:pPr>
        <w:numPr>
          <w:ilvl w:val="1"/>
          <w:numId w:val="7"/>
        </w:numPr>
        <w:spacing w:after="160" w:line="259" w:lineRule="auto"/>
        <w:rPr>
          <w:sz w:val="24"/>
          <w:szCs w:val="24"/>
        </w:rPr>
      </w:pPr>
      <w:r w:rsidRPr="00BF0072">
        <w:rPr>
          <w:sz w:val="24"/>
          <w:szCs w:val="24"/>
        </w:rPr>
        <w:t>Breathing</w:t>
      </w:r>
    </w:p>
    <w:p w14:paraId="0D895D3C" w14:textId="77777777" w:rsidR="00BF0072" w:rsidRPr="00BF0072" w:rsidRDefault="00BF0072" w:rsidP="00BF0072">
      <w:pPr>
        <w:numPr>
          <w:ilvl w:val="1"/>
          <w:numId w:val="7"/>
        </w:numPr>
        <w:spacing w:after="160" w:line="259" w:lineRule="auto"/>
        <w:rPr>
          <w:sz w:val="24"/>
          <w:szCs w:val="24"/>
        </w:rPr>
      </w:pPr>
      <w:r w:rsidRPr="00BF0072">
        <w:rPr>
          <w:sz w:val="24"/>
          <w:szCs w:val="24"/>
        </w:rPr>
        <w:t>Eating</w:t>
      </w:r>
    </w:p>
    <w:p w14:paraId="69CA873C" w14:textId="77777777" w:rsidR="00BF0072" w:rsidRPr="00BF0072" w:rsidRDefault="00BF0072" w:rsidP="00BF0072">
      <w:pPr>
        <w:numPr>
          <w:ilvl w:val="1"/>
          <w:numId w:val="7"/>
        </w:numPr>
        <w:spacing w:after="160" w:line="259" w:lineRule="auto"/>
        <w:rPr>
          <w:sz w:val="24"/>
          <w:szCs w:val="24"/>
        </w:rPr>
      </w:pPr>
      <w:r w:rsidRPr="00BF0072">
        <w:rPr>
          <w:sz w:val="24"/>
          <w:szCs w:val="24"/>
        </w:rPr>
        <w:t>Walking</w:t>
      </w:r>
    </w:p>
    <w:p w14:paraId="19B2EABB" w14:textId="77777777" w:rsidR="00BF0072" w:rsidRPr="00BF0072" w:rsidRDefault="00BF0072" w:rsidP="00BF0072">
      <w:pPr>
        <w:numPr>
          <w:ilvl w:val="1"/>
          <w:numId w:val="7"/>
        </w:numPr>
        <w:spacing w:after="160" w:line="259" w:lineRule="auto"/>
        <w:rPr>
          <w:sz w:val="24"/>
          <w:szCs w:val="24"/>
        </w:rPr>
      </w:pPr>
      <w:r w:rsidRPr="00BF0072">
        <w:rPr>
          <w:sz w:val="24"/>
          <w:szCs w:val="24"/>
        </w:rPr>
        <w:t>Engaging with others</w:t>
      </w:r>
    </w:p>
    <w:p w14:paraId="7FE3CAEA" w14:textId="77777777" w:rsidR="00BF0072" w:rsidRPr="00BF0072" w:rsidRDefault="00BF0072" w:rsidP="00BF0072">
      <w:pPr>
        <w:numPr>
          <w:ilvl w:val="0"/>
          <w:numId w:val="7"/>
        </w:numPr>
        <w:spacing w:after="160" w:line="259" w:lineRule="auto"/>
        <w:rPr>
          <w:sz w:val="24"/>
          <w:szCs w:val="24"/>
        </w:rPr>
      </w:pPr>
      <w:r w:rsidRPr="00BF0072">
        <w:rPr>
          <w:sz w:val="24"/>
          <w:szCs w:val="24"/>
        </w:rPr>
        <w:t>Helps recognize:</w:t>
      </w:r>
    </w:p>
    <w:p w14:paraId="60EC820B" w14:textId="77777777" w:rsidR="00BF0072" w:rsidRPr="00BF0072" w:rsidRDefault="00BF0072" w:rsidP="00BF0072">
      <w:pPr>
        <w:numPr>
          <w:ilvl w:val="1"/>
          <w:numId w:val="7"/>
        </w:numPr>
        <w:spacing w:after="160" w:line="259" w:lineRule="auto"/>
        <w:rPr>
          <w:sz w:val="24"/>
          <w:szCs w:val="24"/>
        </w:rPr>
      </w:pPr>
      <w:r w:rsidRPr="00BF0072">
        <w:rPr>
          <w:sz w:val="24"/>
          <w:szCs w:val="24"/>
        </w:rPr>
        <w:t>Thought patterns</w:t>
      </w:r>
    </w:p>
    <w:p w14:paraId="6C45D6C1" w14:textId="77777777" w:rsidR="00BF0072" w:rsidRPr="00BF0072" w:rsidRDefault="00BF0072" w:rsidP="00BF0072">
      <w:pPr>
        <w:numPr>
          <w:ilvl w:val="1"/>
          <w:numId w:val="7"/>
        </w:numPr>
        <w:spacing w:after="160" w:line="259" w:lineRule="auto"/>
        <w:rPr>
          <w:sz w:val="24"/>
          <w:szCs w:val="24"/>
        </w:rPr>
      </w:pPr>
      <w:r w:rsidRPr="00BF0072">
        <w:rPr>
          <w:sz w:val="24"/>
          <w:szCs w:val="24"/>
        </w:rPr>
        <w:t>Emotional reactions</w:t>
      </w:r>
    </w:p>
    <w:p w14:paraId="4E4CA67E" w14:textId="77777777" w:rsidR="00BF0072" w:rsidRDefault="00BF0072" w:rsidP="00BF0072">
      <w:pPr>
        <w:numPr>
          <w:ilvl w:val="1"/>
          <w:numId w:val="7"/>
        </w:numPr>
        <w:spacing w:after="160" w:line="259" w:lineRule="auto"/>
        <w:rPr>
          <w:sz w:val="24"/>
          <w:szCs w:val="24"/>
        </w:rPr>
      </w:pPr>
      <w:r w:rsidRPr="00BF0072">
        <w:rPr>
          <w:sz w:val="24"/>
          <w:szCs w:val="24"/>
        </w:rPr>
        <w:t>Attachments and aversions</w:t>
      </w:r>
    </w:p>
    <w:p w14:paraId="4F4CB094" w14:textId="77777777" w:rsidR="00927C3C" w:rsidRPr="00BF0072" w:rsidRDefault="00927C3C" w:rsidP="00927C3C">
      <w:pPr>
        <w:spacing w:after="160" w:line="259" w:lineRule="auto"/>
        <w:ind w:left="1440"/>
        <w:rPr>
          <w:sz w:val="24"/>
          <w:szCs w:val="24"/>
        </w:rPr>
      </w:pPr>
    </w:p>
    <w:p w14:paraId="6D9C1DB1" w14:textId="77777777" w:rsidR="00BF0072" w:rsidRPr="00BF0072" w:rsidRDefault="00BF0072" w:rsidP="00BF0072">
      <w:pPr>
        <w:rPr>
          <w:sz w:val="24"/>
          <w:szCs w:val="24"/>
        </w:rPr>
      </w:pPr>
    </w:p>
    <w:p w14:paraId="30A0C958" w14:textId="77777777" w:rsidR="008B200B" w:rsidRDefault="008B200B">
      <w:pPr>
        <w:spacing w:line="200" w:lineRule="exact"/>
      </w:pPr>
    </w:p>
    <w:p w14:paraId="4C1EF582" w14:textId="77777777" w:rsidR="00927C3C" w:rsidRPr="00927C3C" w:rsidRDefault="00927C3C" w:rsidP="00927C3C">
      <w:pPr>
        <w:rPr>
          <w:b/>
          <w:bCs/>
          <w:sz w:val="28"/>
          <w:szCs w:val="28"/>
        </w:rPr>
      </w:pPr>
      <w:r w:rsidRPr="00927C3C">
        <w:rPr>
          <w:b/>
          <w:bCs/>
          <w:sz w:val="28"/>
          <w:szCs w:val="28"/>
        </w:rPr>
        <w:t>Non-Attachment (</w:t>
      </w:r>
      <w:proofErr w:type="spellStart"/>
      <w:r w:rsidRPr="00927C3C">
        <w:rPr>
          <w:b/>
          <w:bCs/>
          <w:sz w:val="28"/>
          <w:szCs w:val="28"/>
        </w:rPr>
        <w:t>Vairāgya</w:t>
      </w:r>
      <w:proofErr w:type="spellEnd"/>
      <w:r w:rsidRPr="00927C3C">
        <w:rPr>
          <w:b/>
          <w:bCs/>
          <w:sz w:val="28"/>
          <w:szCs w:val="28"/>
        </w:rPr>
        <w:t>) in Buddhism</w:t>
      </w:r>
    </w:p>
    <w:p w14:paraId="3C918CBC" w14:textId="77777777" w:rsidR="00927C3C" w:rsidRDefault="00927C3C" w:rsidP="00927C3C">
      <w:pPr>
        <w:spacing w:after="160" w:line="259" w:lineRule="auto"/>
        <w:ind w:left="720"/>
        <w:rPr>
          <w:sz w:val="24"/>
          <w:szCs w:val="24"/>
        </w:rPr>
      </w:pPr>
    </w:p>
    <w:p w14:paraId="5ABD4A9A" w14:textId="631F2313" w:rsidR="00927C3C" w:rsidRPr="00927C3C" w:rsidRDefault="00927C3C" w:rsidP="00927C3C">
      <w:pPr>
        <w:numPr>
          <w:ilvl w:val="0"/>
          <w:numId w:val="8"/>
        </w:numPr>
        <w:spacing w:after="160" w:line="259" w:lineRule="auto"/>
        <w:rPr>
          <w:sz w:val="24"/>
          <w:szCs w:val="24"/>
        </w:rPr>
      </w:pPr>
      <w:r w:rsidRPr="00927C3C">
        <w:rPr>
          <w:sz w:val="24"/>
          <w:szCs w:val="24"/>
        </w:rPr>
        <w:t xml:space="preserve">The root of suffering is </w:t>
      </w:r>
      <w:proofErr w:type="spellStart"/>
      <w:r w:rsidRPr="00927C3C">
        <w:rPr>
          <w:b/>
          <w:bCs/>
          <w:sz w:val="24"/>
          <w:szCs w:val="24"/>
        </w:rPr>
        <w:t>tanhā</w:t>
      </w:r>
      <w:proofErr w:type="spellEnd"/>
      <w:r w:rsidRPr="00927C3C">
        <w:rPr>
          <w:b/>
          <w:bCs/>
          <w:sz w:val="24"/>
          <w:szCs w:val="24"/>
        </w:rPr>
        <w:t xml:space="preserve"> (craving/desire)</w:t>
      </w:r>
      <w:r w:rsidRPr="00927C3C">
        <w:rPr>
          <w:sz w:val="24"/>
          <w:szCs w:val="24"/>
        </w:rPr>
        <w:t>.</w:t>
      </w:r>
    </w:p>
    <w:p w14:paraId="2AE3CFA3" w14:textId="77777777" w:rsidR="00927C3C" w:rsidRPr="00927C3C" w:rsidRDefault="00927C3C" w:rsidP="00927C3C">
      <w:pPr>
        <w:numPr>
          <w:ilvl w:val="0"/>
          <w:numId w:val="8"/>
        </w:numPr>
        <w:spacing w:after="160" w:line="259" w:lineRule="auto"/>
        <w:rPr>
          <w:sz w:val="24"/>
          <w:szCs w:val="24"/>
        </w:rPr>
      </w:pPr>
      <w:r w:rsidRPr="00927C3C">
        <w:rPr>
          <w:sz w:val="24"/>
          <w:szCs w:val="24"/>
        </w:rPr>
        <w:t xml:space="preserve">Non-attachment is the </w:t>
      </w:r>
      <w:r w:rsidRPr="00927C3C">
        <w:rPr>
          <w:b/>
          <w:bCs/>
          <w:sz w:val="24"/>
          <w:szCs w:val="24"/>
        </w:rPr>
        <w:t>release of clinging</w:t>
      </w:r>
      <w:r w:rsidRPr="00927C3C">
        <w:rPr>
          <w:sz w:val="24"/>
          <w:szCs w:val="24"/>
        </w:rPr>
        <w:t xml:space="preserve"> to people, outcomes, and material things.</w:t>
      </w:r>
    </w:p>
    <w:p w14:paraId="00A163F4" w14:textId="77777777" w:rsidR="00927C3C" w:rsidRPr="00927C3C" w:rsidRDefault="00927C3C" w:rsidP="00927C3C">
      <w:pPr>
        <w:numPr>
          <w:ilvl w:val="0"/>
          <w:numId w:val="8"/>
        </w:numPr>
        <w:spacing w:after="160" w:line="259" w:lineRule="auto"/>
        <w:rPr>
          <w:sz w:val="24"/>
          <w:szCs w:val="24"/>
        </w:rPr>
      </w:pPr>
      <w:r w:rsidRPr="00927C3C">
        <w:rPr>
          <w:sz w:val="24"/>
          <w:szCs w:val="24"/>
        </w:rPr>
        <w:t>Encouraged through:</w:t>
      </w:r>
    </w:p>
    <w:p w14:paraId="4A8442E9" w14:textId="77777777" w:rsidR="00927C3C" w:rsidRPr="00927C3C" w:rsidRDefault="00927C3C" w:rsidP="00927C3C">
      <w:pPr>
        <w:numPr>
          <w:ilvl w:val="1"/>
          <w:numId w:val="8"/>
        </w:numPr>
        <w:spacing w:after="160" w:line="259" w:lineRule="auto"/>
        <w:rPr>
          <w:sz w:val="24"/>
          <w:szCs w:val="24"/>
        </w:rPr>
      </w:pPr>
      <w:r w:rsidRPr="00927C3C">
        <w:rPr>
          <w:sz w:val="24"/>
          <w:szCs w:val="24"/>
        </w:rPr>
        <w:t>Meditation</w:t>
      </w:r>
    </w:p>
    <w:p w14:paraId="4F07B21F" w14:textId="77777777" w:rsidR="00927C3C" w:rsidRPr="00927C3C" w:rsidRDefault="00927C3C" w:rsidP="00927C3C">
      <w:pPr>
        <w:numPr>
          <w:ilvl w:val="1"/>
          <w:numId w:val="8"/>
        </w:numPr>
        <w:spacing w:after="160" w:line="259" w:lineRule="auto"/>
        <w:rPr>
          <w:sz w:val="24"/>
          <w:szCs w:val="24"/>
        </w:rPr>
      </w:pPr>
      <w:r w:rsidRPr="00927C3C">
        <w:rPr>
          <w:sz w:val="24"/>
          <w:szCs w:val="24"/>
        </w:rPr>
        <w:t>Insight into impermanence (</w:t>
      </w:r>
      <w:proofErr w:type="spellStart"/>
      <w:r w:rsidRPr="00927C3C">
        <w:rPr>
          <w:sz w:val="24"/>
          <w:szCs w:val="24"/>
        </w:rPr>
        <w:t>anicca</w:t>
      </w:r>
      <w:proofErr w:type="spellEnd"/>
      <w:r w:rsidRPr="00927C3C">
        <w:rPr>
          <w:sz w:val="24"/>
          <w:szCs w:val="24"/>
        </w:rPr>
        <w:t>)</w:t>
      </w:r>
    </w:p>
    <w:p w14:paraId="75492D85" w14:textId="77777777" w:rsidR="00927C3C" w:rsidRPr="00927C3C" w:rsidRDefault="00927C3C" w:rsidP="00927C3C">
      <w:pPr>
        <w:numPr>
          <w:ilvl w:val="1"/>
          <w:numId w:val="8"/>
        </w:numPr>
        <w:spacing w:after="160" w:line="259" w:lineRule="auto"/>
        <w:rPr>
          <w:sz w:val="24"/>
          <w:szCs w:val="24"/>
        </w:rPr>
      </w:pPr>
      <w:r w:rsidRPr="00927C3C">
        <w:rPr>
          <w:sz w:val="24"/>
          <w:szCs w:val="24"/>
        </w:rPr>
        <w:t xml:space="preserve">The understanding of </w:t>
      </w:r>
      <w:r w:rsidRPr="00927C3C">
        <w:rPr>
          <w:b/>
          <w:bCs/>
          <w:sz w:val="24"/>
          <w:szCs w:val="24"/>
        </w:rPr>
        <w:t>no-self (</w:t>
      </w:r>
      <w:proofErr w:type="spellStart"/>
      <w:r w:rsidRPr="00927C3C">
        <w:rPr>
          <w:b/>
          <w:bCs/>
          <w:sz w:val="24"/>
          <w:szCs w:val="24"/>
        </w:rPr>
        <w:t>anattā</w:t>
      </w:r>
      <w:proofErr w:type="spellEnd"/>
      <w:r w:rsidRPr="00927C3C">
        <w:rPr>
          <w:b/>
          <w:bCs/>
          <w:sz w:val="24"/>
          <w:szCs w:val="24"/>
        </w:rPr>
        <w:t>)</w:t>
      </w:r>
    </w:p>
    <w:p w14:paraId="1364347D" w14:textId="77777777" w:rsidR="00927C3C" w:rsidRPr="003C1917" w:rsidRDefault="00927C3C" w:rsidP="00927C3C">
      <w:pPr>
        <w:rPr>
          <w:sz w:val="32"/>
          <w:szCs w:val="32"/>
        </w:rPr>
      </w:pPr>
    </w:p>
    <w:p w14:paraId="2B84E485" w14:textId="77777777" w:rsidR="008B200B" w:rsidRDefault="008B200B">
      <w:pPr>
        <w:spacing w:line="200" w:lineRule="exact"/>
      </w:pPr>
    </w:p>
    <w:p w14:paraId="243F9856" w14:textId="7290FFE1" w:rsidR="008B200B" w:rsidRDefault="00927C3C" w:rsidP="00927C3C">
      <w:pPr>
        <w:spacing w:line="200" w:lineRule="exact"/>
        <w:jc w:val="center"/>
      </w:pPr>
      <w:r>
        <w:t>3</w:t>
      </w:r>
    </w:p>
    <w:p w14:paraId="36C3E2CD" w14:textId="4D207E10" w:rsidR="008B200B" w:rsidRDefault="008B200B" w:rsidP="00927C3C">
      <w:pPr>
        <w:spacing w:line="200" w:lineRule="exact"/>
        <w:jc w:val="center"/>
      </w:pPr>
    </w:p>
    <w:p w14:paraId="13E097DC" w14:textId="4D46B148" w:rsidR="008B200B" w:rsidRDefault="008B200B" w:rsidP="00927C3C">
      <w:pPr>
        <w:spacing w:before="12"/>
        <w:ind w:left="4689" w:right="4686"/>
        <w:rPr>
          <w:rFonts w:ascii="Calibri" w:eastAsia="Calibri" w:hAnsi="Calibri" w:cs="Calibri"/>
          <w:sz w:val="22"/>
          <w:szCs w:val="22"/>
        </w:rPr>
        <w:sectPr w:rsidR="008B200B">
          <w:pgSz w:w="12240" w:h="15840"/>
          <w:pgMar w:top="620" w:right="1340" w:bottom="280" w:left="1340" w:header="720" w:footer="720" w:gutter="0"/>
          <w:cols w:space="720"/>
        </w:sectPr>
      </w:pPr>
    </w:p>
    <w:p w14:paraId="4E1DF01D" w14:textId="77777777" w:rsidR="00927C3C" w:rsidRDefault="00927C3C" w:rsidP="00927C3C">
      <w:pPr>
        <w:rPr>
          <w:b/>
          <w:bCs/>
          <w:sz w:val="32"/>
          <w:szCs w:val="32"/>
        </w:rPr>
      </w:pPr>
    </w:p>
    <w:p w14:paraId="3FDB66EF" w14:textId="0C8464DB" w:rsidR="00927C3C" w:rsidRPr="00927C3C" w:rsidRDefault="00000000" w:rsidP="00927C3C">
      <w:pPr>
        <w:rPr>
          <w:b/>
          <w:bCs/>
          <w:sz w:val="28"/>
          <w:szCs w:val="28"/>
        </w:rPr>
      </w:pPr>
      <w:r>
        <w:pict w14:anchorId="4102472F">
          <v:group id="_x0000_s1112" style="position:absolute;margin-left:22.45pt;margin-top:22.45pt;width:567.2pt;height:747.2pt;z-index:-251656704;mso-position-horizontal-relative:page;mso-position-vertical-relative:page" coordorigin="449,449" coordsize="11344,14944">
            <v:shape id="_x0000_s1128" style="position:absolute;left:510;top:480;width:0;height:89" coordorigin="510,480" coordsize="0,89" path="m510,480r,89e" filled="f" strokeweight="3.1pt">
              <v:path arrowok="t"/>
            </v:shape>
            <v:shape id="_x0000_s1127" style="position:absolute;left:480;top:510;width:89;height:0" coordorigin="480,510" coordsize="89,0" path="m480,510r89,e" filled="f" strokeweight="3.1pt">
              <v:path arrowok="t"/>
            </v:shape>
            <v:shape id="_x0000_s1126" style="position:absolute;left:569;top:510;width:11105;height:0" coordorigin="569,510" coordsize="11105,0" path="m569,510r11105,e" filled="f" strokeweight="3.1pt">
              <v:path arrowok="t"/>
            </v:shape>
            <v:shape id="_x0000_s1125" style="position:absolute;left:569;top:562;width:11105;height:0" coordorigin="569,562" coordsize="11105,0" path="m569,562r11105,e" filled="f" strokeweight=".82pt">
              <v:path arrowok="t"/>
            </v:shape>
            <v:shape id="_x0000_s1124" style="position:absolute;left:11732;top:480;width:0;height:89" coordorigin="11732,480" coordsize="0,89" path="m11732,480r,89e" filled="f" strokeweight="3.1pt">
              <v:path arrowok="t"/>
            </v:shape>
            <v:shape id="_x0000_s1123" style="position:absolute;left:11674;top:510;width:89;height:0" coordorigin="11674,510" coordsize="89,0" path="m11674,510r88,e" filled="f" strokeweight="3.1pt">
              <v:path arrowok="t"/>
            </v:shape>
            <v:shape id="_x0000_s1122" style="position:absolute;left:510;top:569;width:0;height:14705" coordorigin="510,569" coordsize="0,14705" path="m510,569r,14705e" filled="f" strokeweight="3.1pt">
              <v:path arrowok="t"/>
            </v:shape>
            <v:shape id="_x0000_s1121" style="position:absolute;left:562;top:554;width:0;height:14734" coordorigin="562,554" coordsize="0,14734" path="m562,554r,14734e" filled="f" strokeweight=".82pt">
              <v:path arrowok="t"/>
            </v:shape>
            <v:shape id="_x0000_s1120" style="position:absolute;left:11732;top:569;width:0;height:14705" coordorigin="11732,569" coordsize="0,14705" path="m11732,569r,14705e" filled="f" strokeweight="3.1pt">
              <v:path arrowok="t"/>
            </v:shape>
            <v:shape id="_x0000_s1119" style="position:absolute;left:11681;top:554;width:0;height:14734" coordorigin="11681,554" coordsize="0,14734" path="m11681,554r,14734e" filled="f" strokeweight=".82pt">
              <v:path arrowok="t"/>
            </v:shape>
            <v:shape id="_x0000_s1118" style="position:absolute;left:510;top:15274;width:0;height:89" coordorigin="510,15274" coordsize="0,89" path="m510,15274r,88e" filled="f" strokeweight="3.1pt">
              <v:path arrowok="t"/>
            </v:shape>
            <v:shape id="_x0000_s1117" style="position:absolute;left:480;top:15332;width:89;height:0" coordorigin="480,15332" coordsize="89,0" path="m480,15332r89,e" filled="f" strokeweight="3.1pt">
              <v:path arrowok="t"/>
            </v:shape>
            <v:shape id="_x0000_s1116" style="position:absolute;left:569;top:15332;width:11105;height:0" coordorigin="569,15332" coordsize="11105,0" path="m569,15332r11105,e" filled="f" strokeweight="3.1pt">
              <v:path arrowok="t"/>
            </v:shape>
            <v:shape id="_x0000_s1115" style="position:absolute;left:569;top:15281;width:11105;height:0" coordorigin="569,15281" coordsize="11105,0" path="m569,15281r11105,e" filled="f" strokeweight=".82pt">
              <v:path arrowok="t"/>
            </v:shape>
            <v:shape id="_x0000_s1114" style="position:absolute;left:11732;top:15274;width:0;height:89" coordorigin="11732,15274" coordsize="0,89" path="m11732,15274r,88e" filled="f" strokeweight="3.1pt">
              <v:path arrowok="t"/>
            </v:shape>
            <v:shape id="_x0000_s1113" style="position:absolute;left:11674;top:15332;width:89;height:0" coordorigin="11674,15332" coordsize="89,0" path="m11674,15332r88,e" filled="f" strokeweight="3.1pt">
              <v:path arrowok="t"/>
            </v:shape>
            <w10:wrap anchorx="page" anchory="page"/>
          </v:group>
        </w:pict>
      </w:r>
      <w:r w:rsidR="00927C3C" w:rsidRPr="00927C3C">
        <w:rPr>
          <w:b/>
          <w:bCs/>
          <w:sz w:val="32"/>
          <w:szCs w:val="32"/>
        </w:rPr>
        <w:t xml:space="preserve"> </w:t>
      </w:r>
      <w:r w:rsidR="00927C3C" w:rsidRPr="003C1917">
        <w:rPr>
          <w:b/>
          <w:bCs/>
          <w:sz w:val="32"/>
          <w:szCs w:val="32"/>
        </w:rPr>
        <w:t xml:space="preserve"> </w:t>
      </w:r>
      <w:r w:rsidR="00927C3C" w:rsidRPr="00927C3C">
        <w:rPr>
          <w:b/>
          <w:bCs/>
          <w:sz w:val="28"/>
          <w:szCs w:val="28"/>
        </w:rPr>
        <w:t xml:space="preserve">Benefits of </w:t>
      </w:r>
      <w:proofErr w:type="gramStart"/>
      <w:r w:rsidR="00927C3C" w:rsidRPr="00927C3C">
        <w:rPr>
          <w:b/>
          <w:bCs/>
          <w:sz w:val="28"/>
          <w:szCs w:val="28"/>
        </w:rPr>
        <w:t>Non-Attachment</w:t>
      </w:r>
      <w:proofErr w:type="gramEnd"/>
    </w:p>
    <w:p w14:paraId="38E44BCD" w14:textId="77777777" w:rsidR="00927C3C" w:rsidRPr="00927C3C" w:rsidRDefault="00927C3C" w:rsidP="00927C3C">
      <w:pPr>
        <w:spacing w:after="160" w:line="259" w:lineRule="auto"/>
        <w:ind w:left="720"/>
        <w:rPr>
          <w:sz w:val="28"/>
          <w:szCs w:val="28"/>
        </w:rPr>
      </w:pPr>
    </w:p>
    <w:p w14:paraId="5F08B25E" w14:textId="75116F35" w:rsidR="00927C3C" w:rsidRPr="00927C3C" w:rsidRDefault="00927C3C" w:rsidP="00927C3C">
      <w:pPr>
        <w:numPr>
          <w:ilvl w:val="0"/>
          <w:numId w:val="9"/>
        </w:numPr>
        <w:spacing w:after="160" w:line="259" w:lineRule="auto"/>
        <w:rPr>
          <w:sz w:val="24"/>
          <w:szCs w:val="24"/>
        </w:rPr>
      </w:pPr>
      <w:r w:rsidRPr="00927C3C">
        <w:rPr>
          <w:sz w:val="24"/>
          <w:szCs w:val="24"/>
        </w:rPr>
        <w:t>Leads to:</w:t>
      </w:r>
    </w:p>
    <w:p w14:paraId="6BAFAE4A" w14:textId="77777777" w:rsidR="00927C3C" w:rsidRPr="00927C3C" w:rsidRDefault="00927C3C" w:rsidP="00927C3C">
      <w:pPr>
        <w:numPr>
          <w:ilvl w:val="1"/>
          <w:numId w:val="9"/>
        </w:numPr>
        <w:spacing w:after="160" w:line="259" w:lineRule="auto"/>
        <w:rPr>
          <w:sz w:val="24"/>
          <w:szCs w:val="24"/>
        </w:rPr>
      </w:pPr>
      <w:r w:rsidRPr="00927C3C">
        <w:rPr>
          <w:b/>
          <w:bCs/>
          <w:sz w:val="24"/>
          <w:szCs w:val="24"/>
        </w:rPr>
        <w:t>Peace of mind</w:t>
      </w:r>
    </w:p>
    <w:p w14:paraId="4DBE4D89" w14:textId="77777777" w:rsidR="00927C3C" w:rsidRPr="00927C3C" w:rsidRDefault="00927C3C" w:rsidP="00927C3C">
      <w:pPr>
        <w:numPr>
          <w:ilvl w:val="1"/>
          <w:numId w:val="9"/>
        </w:numPr>
        <w:spacing w:after="160" w:line="259" w:lineRule="auto"/>
        <w:rPr>
          <w:sz w:val="24"/>
          <w:szCs w:val="24"/>
        </w:rPr>
      </w:pPr>
      <w:r w:rsidRPr="00927C3C">
        <w:rPr>
          <w:b/>
          <w:bCs/>
          <w:sz w:val="24"/>
          <w:szCs w:val="24"/>
        </w:rPr>
        <w:t>Freedom from suffering</w:t>
      </w:r>
    </w:p>
    <w:p w14:paraId="18B155F7" w14:textId="77777777" w:rsidR="00927C3C" w:rsidRPr="00927C3C" w:rsidRDefault="00927C3C" w:rsidP="00927C3C">
      <w:pPr>
        <w:numPr>
          <w:ilvl w:val="1"/>
          <w:numId w:val="9"/>
        </w:numPr>
        <w:spacing w:after="160" w:line="259" w:lineRule="auto"/>
        <w:rPr>
          <w:sz w:val="24"/>
          <w:szCs w:val="24"/>
        </w:rPr>
      </w:pPr>
      <w:r w:rsidRPr="00927C3C">
        <w:rPr>
          <w:b/>
          <w:bCs/>
          <w:sz w:val="24"/>
          <w:szCs w:val="24"/>
        </w:rPr>
        <w:t>Compassionate detachment</w:t>
      </w:r>
      <w:r w:rsidRPr="00927C3C">
        <w:rPr>
          <w:sz w:val="24"/>
          <w:szCs w:val="24"/>
        </w:rPr>
        <w:t>, not indifference</w:t>
      </w:r>
    </w:p>
    <w:p w14:paraId="663BAC5C" w14:textId="77777777" w:rsidR="00927C3C" w:rsidRPr="00927C3C" w:rsidRDefault="00927C3C" w:rsidP="00927C3C">
      <w:pPr>
        <w:numPr>
          <w:ilvl w:val="0"/>
          <w:numId w:val="9"/>
        </w:numPr>
        <w:spacing w:after="160" w:line="259" w:lineRule="auto"/>
        <w:rPr>
          <w:sz w:val="24"/>
          <w:szCs w:val="24"/>
        </w:rPr>
      </w:pPr>
      <w:r w:rsidRPr="00927C3C">
        <w:rPr>
          <w:sz w:val="24"/>
          <w:szCs w:val="24"/>
        </w:rPr>
        <w:t xml:space="preserve">Allows one to live </w:t>
      </w:r>
      <w:r w:rsidRPr="00927C3C">
        <w:rPr>
          <w:b/>
          <w:bCs/>
          <w:sz w:val="24"/>
          <w:szCs w:val="24"/>
        </w:rPr>
        <w:t>fully in the moment</w:t>
      </w:r>
      <w:r w:rsidRPr="00927C3C">
        <w:rPr>
          <w:sz w:val="24"/>
          <w:szCs w:val="24"/>
        </w:rPr>
        <w:t xml:space="preserve"> without fear of loss.</w:t>
      </w:r>
    </w:p>
    <w:p w14:paraId="1A503824" w14:textId="77777777" w:rsidR="00927C3C" w:rsidRPr="003C1917" w:rsidRDefault="00927C3C" w:rsidP="00927C3C">
      <w:pPr>
        <w:rPr>
          <w:sz w:val="32"/>
          <w:szCs w:val="32"/>
        </w:rPr>
      </w:pPr>
    </w:p>
    <w:p w14:paraId="12867414" w14:textId="1FBEC828" w:rsidR="00927C3C" w:rsidRPr="00927C3C" w:rsidRDefault="00927C3C" w:rsidP="00927C3C">
      <w:pPr>
        <w:rPr>
          <w:b/>
          <w:bCs/>
          <w:sz w:val="28"/>
          <w:szCs w:val="28"/>
        </w:rPr>
      </w:pPr>
      <w:r w:rsidRPr="00927C3C">
        <w:rPr>
          <w:b/>
          <w:bCs/>
          <w:sz w:val="28"/>
          <w:szCs w:val="28"/>
        </w:rPr>
        <w:t>Integration of the Three Principles</w:t>
      </w:r>
    </w:p>
    <w:p w14:paraId="47ABECCD" w14:textId="77777777" w:rsidR="00927C3C" w:rsidRPr="003C1917" w:rsidRDefault="00927C3C" w:rsidP="00927C3C">
      <w:pPr>
        <w:rPr>
          <w:b/>
          <w:bCs/>
          <w:sz w:val="32"/>
          <w:szCs w:val="32"/>
        </w:rPr>
      </w:pPr>
    </w:p>
    <w:p w14:paraId="4B1FE32E" w14:textId="77777777" w:rsidR="00927C3C" w:rsidRPr="00927C3C" w:rsidRDefault="00927C3C" w:rsidP="00927C3C">
      <w:pPr>
        <w:numPr>
          <w:ilvl w:val="0"/>
          <w:numId w:val="10"/>
        </w:numPr>
        <w:spacing w:after="160" w:line="259" w:lineRule="auto"/>
        <w:rPr>
          <w:sz w:val="24"/>
          <w:szCs w:val="24"/>
        </w:rPr>
      </w:pPr>
      <w:r w:rsidRPr="00927C3C">
        <w:rPr>
          <w:b/>
          <w:bCs/>
          <w:sz w:val="24"/>
          <w:szCs w:val="24"/>
        </w:rPr>
        <w:t>Ahimsa, mindfulness, and non-attachment</w:t>
      </w:r>
      <w:r w:rsidRPr="00927C3C">
        <w:rPr>
          <w:sz w:val="24"/>
          <w:szCs w:val="24"/>
        </w:rPr>
        <w:t xml:space="preserve"> work together to:</w:t>
      </w:r>
    </w:p>
    <w:p w14:paraId="215B333B" w14:textId="77777777" w:rsidR="00927C3C" w:rsidRPr="00927C3C" w:rsidRDefault="00927C3C" w:rsidP="00927C3C">
      <w:pPr>
        <w:numPr>
          <w:ilvl w:val="1"/>
          <w:numId w:val="10"/>
        </w:numPr>
        <w:spacing w:after="160" w:line="259" w:lineRule="auto"/>
        <w:rPr>
          <w:sz w:val="24"/>
          <w:szCs w:val="24"/>
        </w:rPr>
      </w:pPr>
      <w:r w:rsidRPr="00927C3C">
        <w:rPr>
          <w:sz w:val="24"/>
          <w:szCs w:val="24"/>
        </w:rPr>
        <w:t>Purify behavior and thought</w:t>
      </w:r>
    </w:p>
    <w:p w14:paraId="42C917E7" w14:textId="77777777" w:rsidR="00927C3C" w:rsidRPr="00927C3C" w:rsidRDefault="00927C3C" w:rsidP="00927C3C">
      <w:pPr>
        <w:numPr>
          <w:ilvl w:val="1"/>
          <w:numId w:val="10"/>
        </w:numPr>
        <w:spacing w:after="160" w:line="259" w:lineRule="auto"/>
        <w:rPr>
          <w:sz w:val="24"/>
          <w:szCs w:val="24"/>
        </w:rPr>
      </w:pPr>
      <w:r w:rsidRPr="00927C3C">
        <w:rPr>
          <w:sz w:val="24"/>
          <w:szCs w:val="24"/>
        </w:rPr>
        <w:t>Transform personal suffering into insight</w:t>
      </w:r>
    </w:p>
    <w:p w14:paraId="37A6DEF9" w14:textId="77777777" w:rsidR="00927C3C" w:rsidRPr="00927C3C" w:rsidRDefault="00927C3C" w:rsidP="00927C3C">
      <w:pPr>
        <w:numPr>
          <w:ilvl w:val="1"/>
          <w:numId w:val="10"/>
        </w:numPr>
        <w:spacing w:after="160" w:line="259" w:lineRule="auto"/>
        <w:rPr>
          <w:sz w:val="24"/>
          <w:szCs w:val="24"/>
        </w:rPr>
      </w:pPr>
      <w:r w:rsidRPr="00927C3C">
        <w:rPr>
          <w:sz w:val="24"/>
          <w:szCs w:val="24"/>
        </w:rPr>
        <w:t>Build a compassionate, peaceful life</w:t>
      </w:r>
    </w:p>
    <w:p w14:paraId="17C4B912" w14:textId="77777777" w:rsidR="00927C3C" w:rsidRPr="00927C3C" w:rsidRDefault="00927C3C" w:rsidP="00927C3C">
      <w:pPr>
        <w:numPr>
          <w:ilvl w:val="0"/>
          <w:numId w:val="10"/>
        </w:numPr>
        <w:spacing w:after="160" w:line="259" w:lineRule="auto"/>
        <w:rPr>
          <w:sz w:val="24"/>
          <w:szCs w:val="24"/>
        </w:rPr>
      </w:pPr>
      <w:r w:rsidRPr="00927C3C">
        <w:rPr>
          <w:sz w:val="24"/>
          <w:szCs w:val="24"/>
        </w:rPr>
        <w:t xml:space="preserve">These are </w:t>
      </w:r>
      <w:r w:rsidRPr="00927C3C">
        <w:rPr>
          <w:b/>
          <w:bCs/>
          <w:sz w:val="24"/>
          <w:szCs w:val="24"/>
        </w:rPr>
        <w:t>tools, not beliefs</w:t>
      </w:r>
      <w:r w:rsidRPr="00927C3C">
        <w:rPr>
          <w:sz w:val="24"/>
          <w:szCs w:val="24"/>
        </w:rPr>
        <w:t>—meant to be practiced and experienced</w:t>
      </w:r>
    </w:p>
    <w:p w14:paraId="70FCAD5F" w14:textId="77777777" w:rsidR="00927C3C" w:rsidRPr="00927C3C" w:rsidRDefault="00927C3C" w:rsidP="00927C3C">
      <w:pPr>
        <w:spacing w:line="200" w:lineRule="exact"/>
        <w:rPr>
          <w:sz w:val="24"/>
          <w:szCs w:val="24"/>
        </w:rPr>
      </w:pPr>
    </w:p>
    <w:p w14:paraId="2893FA71" w14:textId="77777777" w:rsidR="00927C3C" w:rsidRDefault="00927C3C" w:rsidP="00927C3C">
      <w:pPr>
        <w:spacing w:line="200" w:lineRule="exact"/>
      </w:pPr>
    </w:p>
    <w:p w14:paraId="2A2E8E0B" w14:textId="4FFB8E4D" w:rsidR="008B200B" w:rsidRDefault="008B200B">
      <w:pPr>
        <w:spacing w:before="60"/>
        <w:ind w:left="100"/>
        <w:rPr>
          <w:sz w:val="28"/>
          <w:szCs w:val="28"/>
        </w:rPr>
      </w:pPr>
    </w:p>
    <w:p w14:paraId="570BFB89" w14:textId="77777777" w:rsidR="008B200B" w:rsidRDefault="008B200B">
      <w:pPr>
        <w:spacing w:before="1" w:line="120" w:lineRule="exact"/>
        <w:rPr>
          <w:sz w:val="12"/>
          <w:szCs w:val="12"/>
        </w:rPr>
      </w:pPr>
    </w:p>
    <w:p w14:paraId="01BD91D0" w14:textId="77777777" w:rsidR="008B200B" w:rsidRDefault="008B200B">
      <w:pPr>
        <w:spacing w:line="200" w:lineRule="exact"/>
      </w:pPr>
    </w:p>
    <w:p w14:paraId="56613E56" w14:textId="77777777" w:rsidR="008B200B" w:rsidRDefault="008B200B">
      <w:pPr>
        <w:spacing w:line="200" w:lineRule="exact"/>
      </w:pPr>
    </w:p>
    <w:p w14:paraId="6BA15938" w14:textId="77777777" w:rsidR="008B200B" w:rsidRDefault="008B200B">
      <w:pPr>
        <w:spacing w:before="15" w:line="260" w:lineRule="exact"/>
        <w:rPr>
          <w:sz w:val="26"/>
          <w:szCs w:val="26"/>
        </w:rPr>
      </w:pPr>
    </w:p>
    <w:p w14:paraId="79BB3523" w14:textId="77777777" w:rsidR="008B200B" w:rsidRDefault="008B200B">
      <w:pPr>
        <w:spacing w:before="18" w:line="280" w:lineRule="exact"/>
        <w:rPr>
          <w:sz w:val="28"/>
          <w:szCs w:val="28"/>
        </w:rPr>
      </w:pPr>
    </w:p>
    <w:p w14:paraId="6E5C6D42" w14:textId="77777777" w:rsidR="008B200B" w:rsidRDefault="008B200B">
      <w:pPr>
        <w:spacing w:line="200" w:lineRule="exact"/>
      </w:pPr>
    </w:p>
    <w:p w14:paraId="6AD86606" w14:textId="77777777" w:rsidR="008B200B" w:rsidRDefault="008B200B">
      <w:pPr>
        <w:spacing w:line="200" w:lineRule="exact"/>
      </w:pPr>
    </w:p>
    <w:p w14:paraId="0ACEE77F" w14:textId="77777777" w:rsidR="008B200B" w:rsidRDefault="008B200B">
      <w:pPr>
        <w:spacing w:line="200" w:lineRule="exact"/>
      </w:pPr>
    </w:p>
    <w:p w14:paraId="3E93BB98" w14:textId="77777777" w:rsidR="008B200B" w:rsidRDefault="008B200B">
      <w:pPr>
        <w:spacing w:before="10" w:line="240" w:lineRule="exact"/>
        <w:rPr>
          <w:sz w:val="24"/>
          <w:szCs w:val="24"/>
        </w:rPr>
      </w:pPr>
    </w:p>
    <w:p w14:paraId="4FCF0C2E" w14:textId="77777777" w:rsidR="008B200B" w:rsidRDefault="008B200B">
      <w:pPr>
        <w:spacing w:before="12"/>
        <w:ind w:left="4689" w:right="4686"/>
        <w:jc w:val="center"/>
        <w:rPr>
          <w:sz w:val="24"/>
          <w:szCs w:val="24"/>
        </w:rPr>
      </w:pPr>
    </w:p>
    <w:p w14:paraId="5889C96B" w14:textId="77777777" w:rsidR="00927C3C" w:rsidRPr="00927C3C" w:rsidRDefault="00927C3C" w:rsidP="00927C3C">
      <w:pPr>
        <w:rPr>
          <w:rFonts w:ascii="Calibri" w:eastAsia="Calibri" w:hAnsi="Calibri" w:cs="Calibri"/>
          <w:sz w:val="22"/>
          <w:szCs w:val="22"/>
        </w:rPr>
      </w:pPr>
    </w:p>
    <w:p w14:paraId="7712F141" w14:textId="77777777" w:rsidR="00927C3C" w:rsidRPr="00927C3C" w:rsidRDefault="00927C3C" w:rsidP="00927C3C">
      <w:pPr>
        <w:rPr>
          <w:rFonts w:ascii="Calibri" w:eastAsia="Calibri" w:hAnsi="Calibri" w:cs="Calibri"/>
          <w:sz w:val="22"/>
          <w:szCs w:val="22"/>
        </w:rPr>
      </w:pPr>
    </w:p>
    <w:p w14:paraId="1A65EFD1" w14:textId="77777777" w:rsidR="00927C3C" w:rsidRPr="00927C3C" w:rsidRDefault="00927C3C" w:rsidP="00927C3C">
      <w:pPr>
        <w:rPr>
          <w:rFonts w:ascii="Calibri" w:eastAsia="Calibri" w:hAnsi="Calibri" w:cs="Calibri"/>
          <w:sz w:val="22"/>
          <w:szCs w:val="22"/>
        </w:rPr>
      </w:pPr>
    </w:p>
    <w:p w14:paraId="520E39AA" w14:textId="77777777" w:rsidR="00927C3C" w:rsidRPr="00927C3C" w:rsidRDefault="00927C3C" w:rsidP="00927C3C">
      <w:pPr>
        <w:rPr>
          <w:rFonts w:ascii="Calibri" w:eastAsia="Calibri" w:hAnsi="Calibri" w:cs="Calibri"/>
          <w:sz w:val="22"/>
          <w:szCs w:val="22"/>
        </w:rPr>
      </w:pPr>
    </w:p>
    <w:p w14:paraId="1BF80EE3" w14:textId="77777777" w:rsidR="00927C3C" w:rsidRPr="00927C3C" w:rsidRDefault="00927C3C" w:rsidP="00927C3C">
      <w:pPr>
        <w:rPr>
          <w:rFonts w:ascii="Calibri" w:eastAsia="Calibri" w:hAnsi="Calibri" w:cs="Calibri"/>
          <w:sz w:val="22"/>
          <w:szCs w:val="22"/>
        </w:rPr>
      </w:pPr>
    </w:p>
    <w:p w14:paraId="764C729F" w14:textId="77777777" w:rsidR="00927C3C" w:rsidRPr="00927C3C" w:rsidRDefault="00927C3C" w:rsidP="00927C3C">
      <w:pPr>
        <w:rPr>
          <w:rFonts w:ascii="Calibri" w:eastAsia="Calibri" w:hAnsi="Calibri" w:cs="Calibri"/>
          <w:sz w:val="22"/>
          <w:szCs w:val="22"/>
        </w:rPr>
      </w:pPr>
    </w:p>
    <w:p w14:paraId="4F5BDB2B" w14:textId="77777777" w:rsidR="00927C3C" w:rsidRPr="00927C3C" w:rsidRDefault="00927C3C" w:rsidP="00927C3C">
      <w:pPr>
        <w:rPr>
          <w:rFonts w:ascii="Calibri" w:eastAsia="Calibri" w:hAnsi="Calibri" w:cs="Calibri"/>
          <w:sz w:val="22"/>
          <w:szCs w:val="22"/>
        </w:rPr>
      </w:pPr>
    </w:p>
    <w:p w14:paraId="54D11E5D" w14:textId="77777777" w:rsidR="00927C3C" w:rsidRPr="00927C3C" w:rsidRDefault="00927C3C" w:rsidP="00927C3C">
      <w:pPr>
        <w:rPr>
          <w:rFonts w:ascii="Calibri" w:eastAsia="Calibri" w:hAnsi="Calibri" w:cs="Calibri"/>
          <w:sz w:val="22"/>
          <w:szCs w:val="22"/>
        </w:rPr>
      </w:pPr>
    </w:p>
    <w:p w14:paraId="2110A1A7" w14:textId="77777777" w:rsidR="00927C3C" w:rsidRDefault="00927C3C" w:rsidP="00927C3C">
      <w:pPr>
        <w:rPr>
          <w:rFonts w:ascii="Calibri" w:eastAsia="Calibri" w:hAnsi="Calibri" w:cs="Calibri"/>
          <w:sz w:val="22"/>
          <w:szCs w:val="22"/>
        </w:rPr>
      </w:pPr>
    </w:p>
    <w:p w14:paraId="6180D7A9" w14:textId="77777777" w:rsidR="00927C3C" w:rsidRPr="00927C3C" w:rsidRDefault="00927C3C" w:rsidP="00927C3C">
      <w:pPr>
        <w:rPr>
          <w:rFonts w:ascii="Calibri" w:eastAsia="Calibri" w:hAnsi="Calibri" w:cs="Calibri"/>
          <w:sz w:val="22"/>
          <w:szCs w:val="22"/>
        </w:rPr>
      </w:pPr>
    </w:p>
    <w:p w14:paraId="71E8E316" w14:textId="77777777" w:rsidR="00927C3C" w:rsidRPr="00927C3C" w:rsidRDefault="00927C3C" w:rsidP="00927C3C">
      <w:pPr>
        <w:rPr>
          <w:rFonts w:ascii="Calibri" w:eastAsia="Calibri" w:hAnsi="Calibri" w:cs="Calibri"/>
          <w:sz w:val="22"/>
          <w:szCs w:val="22"/>
        </w:rPr>
      </w:pPr>
    </w:p>
    <w:p w14:paraId="1768AA89" w14:textId="77777777" w:rsidR="00927C3C" w:rsidRPr="00927C3C" w:rsidRDefault="00927C3C" w:rsidP="00927C3C">
      <w:pPr>
        <w:rPr>
          <w:rFonts w:ascii="Calibri" w:eastAsia="Calibri" w:hAnsi="Calibri" w:cs="Calibri"/>
          <w:sz w:val="22"/>
          <w:szCs w:val="22"/>
        </w:rPr>
      </w:pPr>
    </w:p>
    <w:p w14:paraId="629FBFCA" w14:textId="77777777" w:rsidR="00927C3C" w:rsidRPr="00927C3C" w:rsidRDefault="00927C3C" w:rsidP="00927C3C">
      <w:pPr>
        <w:rPr>
          <w:rFonts w:ascii="Calibri" w:eastAsia="Calibri" w:hAnsi="Calibri" w:cs="Calibri"/>
          <w:sz w:val="22"/>
          <w:szCs w:val="22"/>
        </w:rPr>
      </w:pPr>
    </w:p>
    <w:p w14:paraId="4202E848" w14:textId="77777777" w:rsidR="00927C3C" w:rsidRPr="00927C3C" w:rsidRDefault="00927C3C" w:rsidP="00927C3C">
      <w:pPr>
        <w:rPr>
          <w:rFonts w:ascii="Calibri" w:eastAsia="Calibri" w:hAnsi="Calibri" w:cs="Calibri"/>
          <w:sz w:val="22"/>
          <w:szCs w:val="22"/>
        </w:rPr>
      </w:pPr>
    </w:p>
    <w:p w14:paraId="082674D2" w14:textId="77777777" w:rsidR="00927C3C" w:rsidRDefault="00927C3C" w:rsidP="00927C3C">
      <w:pPr>
        <w:rPr>
          <w:sz w:val="24"/>
          <w:szCs w:val="24"/>
        </w:rPr>
      </w:pPr>
    </w:p>
    <w:p w14:paraId="5C47DC93" w14:textId="77777777" w:rsidR="00927C3C" w:rsidRPr="00927C3C" w:rsidRDefault="00927C3C" w:rsidP="00927C3C">
      <w:pPr>
        <w:rPr>
          <w:rFonts w:ascii="Calibri" w:eastAsia="Calibri" w:hAnsi="Calibri" w:cs="Calibri"/>
          <w:sz w:val="22"/>
          <w:szCs w:val="22"/>
        </w:rPr>
      </w:pPr>
    </w:p>
    <w:p w14:paraId="6171100A" w14:textId="17E87D6D" w:rsidR="00927C3C" w:rsidRDefault="00927C3C" w:rsidP="00927C3C">
      <w:pPr>
        <w:jc w:val="center"/>
        <w:rPr>
          <w:sz w:val="24"/>
          <w:szCs w:val="24"/>
        </w:rPr>
      </w:pPr>
      <w:r>
        <w:rPr>
          <w:sz w:val="24"/>
          <w:szCs w:val="24"/>
        </w:rPr>
        <w:t>4</w:t>
      </w:r>
    </w:p>
    <w:p w14:paraId="4490827F" w14:textId="0DFBD8B2" w:rsidR="00927C3C" w:rsidRPr="00927C3C" w:rsidRDefault="00927C3C" w:rsidP="00927C3C">
      <w:pPr>
        <w:rPr>
          <w:rFonts w:ascii="Calibri" w:eastAsia="Calibri" w:hAnsi="Calibri" w:cs="Calibri"/>
          <w:sz w:val="22"/>
          <w:szCs w:val="22"/>
        </w:rPr>
        <w:sectPr w:rsidR="00927C3C" w:rsidRPr="00927C3C">
          <w:pgSz w:w="12240" w:h="15840"/>
          <w:pgMar w:top="660" w:right="1340" w:bottom="280" w:left="1340" w:header="720" w:footer="720" w:gutter="0"/>
          <w:cols w:space="720"/>
        </w:sectPr>
      </w:pPr>
    </w:p>
    <w:p w14:paraId="1E4DF05E" w14:textId="4248042F" w:rsidR="008B200B" w:rsidRDefault="008B200B" w:rsidP="00927C3C">
      <w:pPr>
        <w:spacing w:before="12"/>
        <w:ind w:right="4706"/>
        <w:rPr>
          <w:rFonts w:ascii="Calibri" w:eastAsia="Calibri" w:hAnsi="Calibri" w:cs="Calibri"/>
          <w:sz w:val="22"/>
          <w:szCs w:val="22"/>
        </w:rPr>
        <w:sectPr w:rsidR="008B200B">
          <w:pgSz w:w="12240" w:h="15840"/>
          <w:pgMar w:top="660" w:right="1320" w:bottom="280" w:left="1340" w:header="720" w:footer="720" w:gutter="0"/>
          <w:cols w:space="720"/>
        </w:sectPr>
      </w:pPr>
    </w:p>
    <w:p w14:paraId="4A374801" w14:textId="77777777" w:rsidR="00927C3C" w:rsidRDefault="00927C3C" w:rsidP="00927C3C">
      <w:pPr>
        <w:rPr>
          <w:b/>
          <w:bCs/>
          <w:sz w:val="32"/>
          <w:szCs w:val="32"/>
        </w:rPr>
      </w:pPr>
    </w:p>
    <w:p w14:paraId="497DE61A" w14:textId="74CF27D0" w:rsidR="00927C3C" w:rsidRPr="00927C3C" w:rsidRDefault="00000000" w:rsidP="00927C3C">
      <w:pPr>
        <w:rPr>
          <w:b/>
          <w:bCs/>
          <w:sz w:val="32"/>
          <w:szCs w:val="32"/>
        </w:rPr>
      </w:pPr>
      <w:r>
        <w:pict w14:anchorId="1766A65B">
          <v:group id="_x0000_s1078" style="position:absolute;margin-left:22.45pt;margin-top:22.45pt;width:567.2pt;height:747.2pt;z-index:-251654656;mso-position-horizontal-relative:page;mso-position-vertical-relative:page" coordorigin="449,449" coordsize="11344,14944">
            <v:shape id="_x0000_s1094" style="position:absolute;left:510;top:480;width:0;height:89" coordorigin="510,480" coordsize="0,89" path="m510,480r,89e" filled="f" strokeweight="3.1pt">
              <v:path arrowok="t"/>
            </v:shape>
            <v:shape id="_x0000_s1093" style="position:absolute;left:480;top:510;width:89;height:0" coordorigin="480,510" coordsize="89,0" path="m480,510r89,e" filled="f" strokeweight="3.1pt">
              <v:path arrowok="t"/>
            </v:shape>
            <v:shape id="_x0000_s1092" style="position:absolute;left:569;top:510;width:11105;height:0" coordorigin="569,510" coordsize="11105,0" path="m569,510r11105,e" filled="f" strokeweight="3.1pt">
              <v:path arrowok="t"/>
            </v:shape>
            <v:shape id="_x0000_s1091" style="position:absolute;left:569;top:562;width:11105;height:0" coordorigin="569,562" coordsize="11105,0" path="m569,562r11105,e" filled="f" strokeweight=".82pt">
              <v:path arrowok="t"/>
            </v:shape>
            <v:shape id="_x0000_s1090" style="position:absolute;left:11732;top:480;width:0;height:89" coordorigin="11732,480" coordsize="0,89" path="m11732,480r,89e" filled="f" strokeweight="3.1pt">
              <v:path arrowok="t"/>
            </v:shape>
            <v:shape id="_x0000_s1089" style="position:absolute;left:11674;top:510;width:89;height:0" coordorigin="11674,510" coordsize="89,0" path="m11674,510r88,e" filled="f" strokeweight="3.1pt">
              <v:path arrowok="t"/>
            </v:shape>
            <v:shape id="_x0000_s1088" style="position:absolute;left:510;top:569;width:0;height:14705" coordorigin="510,569" coordsize="0,14705" path="m510,569r,14705e" filled="f" strokeweight="3.1pt">
              <v:path arrowok="t"/>
            </v:shape>
            <v:shape id="_x0000_s1087" style="position:absolute;left:562;top:554;width:0;height:14734" coordorigin="562,554" coordsize="0,14734" path="m562,554r,14734e" filled="f" strokeweight=".82pt">
              <v:path arrowok="t"/>
            </v:shape>
            <v:shape id="_x0000_s1086" style="position:absolute;left:11732;top:569;width:0;height:14705" coordorigin="11732,569" coordsize="0,14705" path="m11732,569r,14705e" filled="f" strokeweight="3.1pt">
              <v:path arrowok="t"/>
            </v:shape>
            <v:shape id="_x0000_s1085" style="position:absolute;left:11681;top:554;width:0;height:14734" coordorigin="11681,554" coordsize="0,14734" path="m11681,554r,14734e" filled="f" strokeweight=".82pt">
              <v:path arrowok="t"/>
            </v:shape>
            <v:shape id="_x0000_s1084" style="position:absolute;left:510;top:15274;width:0;height:89" coordorigin="510,15274" coordsize="0,89" path="m510,15274r,88e" filled="f" strokeweight="3.1pt">
              <v:path arrowok="t"/>
            </v:shape>
            <v:shape id="_x0000_s1083" style="position:absolute;left:480;top:15332;width:89;height:0" coordorigin="480,15332" coordsize="89,0" path="m480,15332r89,e" filled="f" strokeweight="3.1pt">
              <v:path arrowok="t"/>
            </v:shape>
            <v:shape id="_x0000_s1082" style="position:absolute;left:569;top:15332;width:11105;height:0" coordorigin="569,15332" coordsize="11105,0" path="m569,15332r11105,e" filled="f" strokeweight="3.1pt">
              <v:path arrowok="t"/>
            </v:shape>
            <v:shape id="_x0000_s1081" style="position:absolute;left:569;top:15281;width:11105;height:0" coordorigin="569,15281" coordsize="11105,0" path="m569,15281r11105,e" filled="f" strokeweight=".82pt">
              <v:path arrowok="t"/>
            </v:shape>
            <v:shape id="_x0000_s1080" style="position:absolute;left:11732;top:15274;width:0;height:89" coordorigin="11732,15274" coordsize="0,89" path="m11732,15274r,88e" filled="f" strokeweight="3.1pt">
              <v:path arrowok="t"/>
            </v:shape>
            <v:shape id="_x0000_s1079" style="position:absolute;left:11674;top:15332;width:89;height:0" coordorigin="11674,15332" coordsize="89,0" path="m11674,15332r88,e" filled="f" strokeweight="3.1pt">
              <v:path arrowok="t"/>
            </v:shape>
            <w10:wrap anchorx="page" anchory="page"/>
          </v:group>
        </w:pict>
      </w:r>
      <w:r w:rsidR="00927C3C" w:rsidRPr="00927C3C">
        <w:rPr>
          <w:b/>
          <w:bCs/>
          <w:sz w:val="32"/>
          <w:szCs w:val="32"/>
        </w:rPr>
        <w:t xml:space="preserve"> </w:t>
      </w:r>
      <w:r w:rsidR="00927C3C" w:rsidRPr="00927C3C">
        <w:rPr>
          <w:b/>
          <w:bCs/>
          <w:sz w:val="32"/>
          <w:szCs w:val="32"/>
        </w:rPr>
        <w:t>Introduction to Jainism</w:t>
      </w:r>
    </w:p>
    <w:p w14:paraId="2F0AFEB8" w14:textId="7DF13CCC" w:rsidR="008B200B" w:rsidRDefault="008B200B" w:rsidP="00927C3C">
      <w:pPr>
        <w:tabs>
          <w:tab w:val="left" w:pos="820"/>
        </w:tabs>
        <w:spacing w:before="59" w:line="359" w:lineRule="auto"/>
        <w:ind w:right="63"/>
        <w:rPr>
          <w:sz w:val="24"/>
          <w:szCs w:val="24"/>
        </w:rPr>
      </w:pPr>
    </w:p>
    <w:p w14:paraId="4A176AA0" w14:textId="77777777" w:rsidR="00927C3C" w:rsidRDefault="00927C3C" w:rsidP="00927C3C">
      <w:pPr>
        <w:ind w:left="100"/>
        <w:rPr>
          <w:sz w:val="28"/>
          <w:szCs w:val="28"/>
        </w:rPr>
      </w:pPr>
      <w:r>
        <w:rPr>
          <w:b/>
          <w:spacing w:val="1"/>
          <w:sz w:val="28"/>
          <w:szCs w:val="28"/>
        </w:rPr>
        <w:t>1</w:t>
      </w:r>
      <w:r>
        <w:rPr>
          <w:b/>
          <w:sz w:val="28"/>
          <w:szCs w:val="28"/>
        </w:rPr>
        <w:t>.1 Ob</w:t>
      </w:r>
      <w:r>
        <w:rPr>
          <w:b/>
          <w:spacing w:val="-3"/>
          <w:sz w:val="28"/>
          <w:szCs w:val="28"/>
        </w:rPr>
        <w:t>j</w:t>
      </w:r>
      <w:r>
        <w:rPr>
          <w:b/>
          <w:sz w:val="28"/>
          <w:szCs w:val="28"/>
        </w:rPr>
        <w:t>ec</w:t>
      </w:r>
      <w:r>
        <w:rPr>
          <w:b/>
          <w:spacing w:val="-2"/>
          <w:sz w:val="28"/>
          <w:szCs w:val="28"/>
        </w:rPr>
        <w:t>t</w:t>
      </w:r>
      <w:r>
        <w:rPr>
          <w:b/>
          <w:spacing w:val="1"/>
          <w:sz w:val="28"/>
          <w:szCs w:val="28"/>
        </w:rPr>
        <w:t>i</w:t>
      </w:r>
      <w:r>
        <w:rPr>
          <w:b/>
          <w:spacing w:val="-1"/>
          <w:sz w:val="28"/>
          <w:szCs w:val="28"/>
        </w:rPr>
        <w:t>v</w:t>
      </w:r>
      <w:r>
        <w:rPr>
          <w:b/>
          <w:sz w:val="28"/>
          <w:szCs w:val="28"/>
        </w:rPr>
        <w:t>e</w:t>
      </w:r>
    </w:p>
    <w:p w14:paraId="53DAB800" w14:textId="77777777" w:rsidR="008B200B" w:rsidRDefault="008B200B">
      <w:pPr>
        <w:spacing w:before="8" w:line="160" w:lineRule="exact"/>
        <w:rPr>
          <w:sz w:val="16"/>
          <w:szCs w:val="16"/>
        </w:rPr>
      </w:pPr>
    </w:p>
    <w:p w14:paraId="254CBB9F" w14:textId="77777777" w:rsidR="00927C3C" w:rsidRPr="00927C3C" w:rsidRDefault="00927C3C" w:rsidP="00927C3C">
      <w:pPr>
        <w:spacing w:before="8" w:line="360" w:lineRule="auto"/>
        <w:rPr>
          <w:sz w:val="24"/>
          <w:szCs w:val="24"/>
          <w:lang w:val="en-AE"/>
        </w:rPr>
      </w:pPr>
      <w:r w:rsidRPr="00927C3C">
        <w:rPr>
          <w:sz w:val="24"/>
          <w:szCs w:val="24"/>
          <w:lang w:val="en-AE"/>
        </w:rPr>
        <w:t xml:space="preserve">Jainism is an ancient Indian religion that emphasizes </w:t>
      </w:r>
      <w:r w:rsidRPr="00927C3C">
        <w:rPr>
          <w:b/>
          <w:bCs/>
          <w:sz w:val="24"/>
          <w:szCs w:val="24"/>
          <w:lang w:val="en-AE"/>
        </w:rPr>
        <w:t>nonviolence (ahimsa), truth, non-possessiveness, and asceticism</w:t>
      </w:r>
      <w:r w:rsidRPr="00927C3C">
        <w:rPr>
          <w:sz w:val="24"/>
          <w:szCs w:val="24"/>
          <w:lang w:val="en-AE"/>
        </w:rPr>
        <w:t xml:space="preserve">. It traces its origins through </w:t>
      </w:r>
      <w:r w:rsidRPr="00927C3C">
        <w:rPr>
          <w:b/>
          <w:bCs/>
          <w:sz w:val="24"/>
          <w:szCs w:val="24"/>
          <w:lang w:val="en-AE"/>
        </w:rPr>
        <w:t>24 Tirthankaras</w:t>
      </w:r>
      <w:r w:rsidRPr="00927C3C">
        <w:rPr>
          <w:sz w:val="24"/>
          <w:szCs w:val="24"/>
          <w:lang w:val="en-AE"/>
        </w:rPr>
        <w:t xml:space="preserve">, spiritual teachers who guide followers toward liberation. The last and most well-known Tirthankara, </w:t>
      </w:r>
      <w:r w:rsidRPr="00927C3C">
        <w:rPr>
          <w:b/>
          <w:bCs/>
          <w:sz w:val="24"/>
          <w:szCs w:val="24"/>
          <w:lang w:val="en-AE"/>
        </w:rPr>
        <w:t>Mahavira</w:t>
      </w:r>
      <w:r w:rsidRPr="00927C3C">
        <w:rPr>
          <w:sz w:val="24"/>
          <w:szCs w:val="24"/>
          <w:lang w:val="en-AE"/>
        </w:rPr>
        <w:t>, lived in the 6th or 5th century BCE2.</w:t>
      </w:r>
    </w:p>
    <w:p w14:paraId="0BC689B9" w14:textId="77777777" w:rsidR="00927C3C" w:rsidRPr="00927C3C" w:rsidRDefault="00927C3C" w:rsidP="00927C3C">
      <w:pPr>
        <w:spacing w:before="8" w:line="360" w:lineRule="auto"/>
        <w:rPr>
          <w:sz w:val="24"/>
          <w:szCs w:val="24"/>
          <w:lang w:val="en-AE"/>
        </w:rPr>
      </w:pPr>
      <w:r w:rsidRPr="00927C3C">
        <w:rPr>
          <w:sz w:val="24"/>
          <w:szCs w:val="24"/>
          <w:lang w:val="en-AE"/>
        </w:rPr>
        <w:t xml:space="preserve">Jain philosophy teaches that every soul has the potential for </w:t>
      </w:r>
      <w:r w:rsidRPr="00927C3C">
        <w:rPr>
          <w:b/>
          <w:bCs/>
          <w:sz w:val="24"/>
          <w:szCs w:val="24"/>
          <w:lang w:val="en-AE"/>
        </w:rPr>
        <w:t>liberation</w:t>
      </w:r>
      <w:r w:rsidRPr="00927C3C">
        <w:rPr>
          <w:sz w:val="24"/>
          <w:szCs w:val="24"/>
          <w:lang w:val="en-AE"/>
        </w:rPr>
        <w:t xml:space="preserve"> and must overcome worldly attachments to achieve </w:t>
      </w:r>
      <w:r w:rsidRPr="00927C3C">
        <w:rPr>
          <w:b/>
          <w:bCs/>
          <w:sz w:val="24"/>
          <w:szCs w:val="24"/>
          <w:lang w:val="en-AE"/>
        </w:rPr>
        <w:t>moksha</w:t>
      </w:r>
      <w:r w:rsidRPr="00927C3C">
        <w:rPr>
          <w:sz w:val="24"/>
          <w:szCs w:val="24"/>
          <w:lang w:val="en-AE"/>
        </w:rPr>
        <w:t xml:space="preserve"> (freedom from the cycle of birth and rebirth). Jain monks and followers adhere to strict ethical principles, including vegetarianism and nonviolence toward all living beings2.</w:t>
      </w:r>
    </w:p>
    <w:p w14:paraId="7D5A4CF1" w14:textId="77777777" w:rsidR="00927C3C" w:rsidRDefault="00927C3C">
      <w:pPr>
        <w:spacing w:before="8" w:line="160" w:lineRule="exact"/>
        <w:rPr>
          <w:sz w:val="16"/>
          <w:szCs w:val="16"/>
        </w:rPr>
      </w:pPr>
    </w:p>
    <w:p w14:paraId="0B6A2945" w14:textId="77777777" w:rsidR="00927C3C" w:rsidRDefault="00927C3C">
      <w:pPr>
        <w:spacing w:line="200" w:lineRule="exact"/>
      </w:pPr>
    </w:p>
    <w:p w14:paraId="5228BF9A" w14:textId="289CDBDF" w:rsidR="00927C3C" w:rsidRDefault="00E71C2A" w:rsidP="00E71C2A">
      <w:pPr>
        <w:rPr>
          <w:b/>
          <w:sz w:val="28"/>
          <w:szCs w:val="28"/>
        </w:rPr>
      </w:pPr>
      <w:r>
        <w:rPr>
          <w:b/>
          <w:spacing w:val="1"/>
          <w:sz w:val="28"/>
          <w:szCs w:val="28"/>
        </w:rPr>
        <w:t xml:space="preserve"> </w:t>
      </w:r>
      <w:r w:rsidR="00927C3C">
        <w:rPr>
          <w:b/>
          <w:spacing w:val="1"/>
          <w:sz w:val="28"/>
          <w:szCs w:val="28"/>
        </w:rPr>
        <w:t>1</w:t>
      </w:r>
      <w:r w:rsidR="00927C3C">
        <w:rPr>
          <w:b/>
          <w:sz w:val="28"/>
          <w:szCs w:val="28"/>
        </w:rPr>
        <w:t>.2 S</w:t>
      </w:r>
      <w:r w:rsidR="00927C3C">
        <w:rPr>
          <w:b/>
          <w:spacing w:val="-3"/>
          <w:sz w:val="28"/>
          <w:szCs w:val="28"/>
        </w:rPr>
        <w:t>c</w:t>
      </w:r>
      <w:r w:rsidR="00927C3C">
        <w:rPr>
          <w:b/>
          <w:spacing w:val="1"/>
          <w:sz w:val="28"/>
          <w:szCs w:val="28"/>
        </w:rPr>
        <w:t>o</w:t>
      </w:r>
      <w:r w:rsidR="00927C3C">
        <w:rPr>
          <w:b/>
          <w:sz w:val="28"/>
          <w:szCs w:val="28"/>
        </w:rPr>
        <w:t>pe</w:t>
      </w:r>
    </w:p>
    <w:p w14:paraId="651C188B" w14:textId="77777777" w:rsidR="00927C3C" w:rsidRDefault="00927C3C" w:rsidP="00927C3C">
      <w:pPr>
        <w:ind w:left="100"/>
        <w:rPr>
          <w:b/>
          <w:sz w:val="28"/>
          <w:szCs w:val="28"/>
        </w:rPr>
      </w:pPr>
    </w:p>
    <w:p w14:paraId="69FEA923" w14:textId="5D22C7EC" w:rsidR="00927C3C" w:rsidRPr="00927C3C" w:rsidRDefault="00927C3C" w:rsidP="00927C3C">
      <w:pPr>
        <w:spacing w:line="360" w:lineRule="auto"/>
        <w:ind w:left="100"/>
        <w:rPr>
          <w:sz w:val="24"/>
          <w:szCs w:val="24"/>
          <w:lang w:val="en-AE"/>
        </w:rPr>
      </w:pPr>
      <w:r w:rsidRPr="00927C3C">
        <w:rPr>
          <w:b/>
          <w:bCs/>
          <w:sz w:val="24"/>
          <w:szCs w:val="24"/>
          <w:lang w:val="en-AE"/>
        </w:rPr>
        <w:t>Philosophical Influence</w:t>
      </w:r>
      <w:r w:rsidRPr="00927C3C">
        <w:rPr>
          <w:sz w:val="24"/>
          <w:szCs w:val="24"/>
          <w:lang w:val="en-AE"/>
        </w:rPr>
        <w:t xml:space="preserve">: Jainism's principles of </w:t>
      </w:r>
      <w:proofErr w:type="spellStart"/>
      <w:r w:rsidRPr="00927C3C">
        <w:rPr>
          <w:b/>
          <w:bCs/>
          <w:sz w:val="24"/>
          <w:szCs w:val="24"/>
          <w:lang w:val="en-AE"/>
        </w:rPr>
        <w:t>anekāntavāda</w:t>
      </w:r>
      <w:proofErr w:type="spellEnd"/>
      <w:r w:rsidRPr="00927C3C">
        <w:rPr>
          <w:sz w:val="24"/>
          <w:szCs w:val="24"/>
          <w:lang w:val="en-AE"/>
        </w:rPr>
        <w:t xml:space="preserve"> (the idea that truth has multiple perspectives) and </w:t>
      </w:r>
      <w:r w:rsidRPr="00927C3C">
        <w:rPr>
          <w:b/>
          <w:bCs/>
          <w:sz w:val="24"/>
          <w:szCs w:val="24"/>
          <w:lang w:val="en-AE"/>
        </w:rPr>
        <w:t>karma</w:t>
      </w:r>
      <w:r w:rsidRPr="00927C3C">
        <w:rPr>
          <w:sz w:val="24"/>
          <w:szCs w:val="24"/>
          <w:lang w:val="en-AE"/>
        </w:rPr>
        <w:t xml:space="preserve"> have contributed to Indian philosophical thought.</w:t>
      </w:r>
    </w:p>
    <w:p w14:paraId="69ABA4AA" w14:textId="6CDE727B" w:rsidR="00927C3C" w:rsidRPr="00927C3C" w:rsidRDefault="00927C3C" w:rsidP="00927C3C">
      <w:pPr>
        <w:spacing w:line="360" w:lineRule="auto"/>
        <w:ind w:left="100"/>
        <w:rPr>
          <w:sz w:val="24"/>
          <w:szCs w:val="24"/>
          <w:lang w:val="en-AE"/>
        </w:rPr>
      </w:pPr>
      <w:r w:rsidRPr="00927C3C">
        <w:rPr>
          <w:sz w:val="24"/>
          <w:szCs w:val="24"/>
          <w:lang w:val="en-AE"/>
        </w:rPr>
        <w:t xml:space="preserve"> </w:t>
      </w:r>
      <w:r w:rsidRPr="00927C3C">
        <w:rPr>
          <w:b/>
          <w:bCs/>
          <w:sz w:val="24"/>
          <w:szCs w:val="24"/>
          <w:lang w:val="en-AE"/>
        </w:rPr>
        <w:t>Environmental Impact</w:t>
      </w:r>
      <w:r w:rsidRPr="00927C3C">
        <w:rPr>
          <w:sz w:val="24"/>
          <w:szCs w:val="24"/>
          <w:lang w:val="en-AE"/>
        </w:rPr>
        <w:t xml:space="preserve">: Jainism promotes </w:t>
      </w:r>
      <w:r w:rsidRPr="00927C3C">
        <w:rPr>
          <w:b/>
          <w:bCs/>
          <w:sz w:val="24"/>
          <w:szCs w:val="24"/>
          <w:lang w:val="en-AE"/>
        </w:rPr>
        <w:t>strict vegetarianism</w:t>
      </w:r>
      <w:r w:rsidRPr="00927C3C">
        <w:rPr>
          <w:sz w:val="24"/>
          <w:szCs w:val="24"/>
          <w:lang w:val="en-AE"/>
        </w:rPr>
        <w:t xml:space="preserve"> and environmental conservation, advocating for minimal harm to all living beings.</w:t>
      </w:r>
    </w:p>
    <w:p w14:paraId="78D8FEBF" w14:textId="624693A4" w:rsidR="00927C3C" w:rsidRPr="00927C3C" w:rsidRDefault="00927C3C" w:rsidP="00927C3C">
      <w:pPr>
        <w:spacing w:line="360" w:lineRule="auto"/>
        <w:ind w:left="100"/>
        <w:rPr>
          <w:sz w:val="24"/>
          <w:szCs w:val="24"/>
          <w:lang w:val="en-AE"/>
        </w:rPr>
      </w:pPr>
      <w:r w:rsidRPr="00927C3C">
        <w:rPr>
          <w:sz w:val="24"/>
          <w:szCs w:val="24"/>
          <w:lang w:val="en-AE"/>
        </w:rPr>
        <w:t xml:space="preserve"> </w:t>
      </w:r>
      <w:r w:rsidRPr="00927C3C">
        <w:rPr>
          <w:b/>
          <w:bCs/>
          <w:sz w:val="24"/>
          <w:szCs w:val="24"/>
          <w:lang w:val="en-AE"/>
        </w:rPr>
        <w:t>Social and Ethical Contributions</w:t>
      </w:r>
      <w:r w:rsidRPr="00927C3C">
        <w:rPr>
          <w:sz w:val="24"/>
          <w:szCs w:val="24"/>
          <w:lang w:val="en-AE"/>
        </w:rPr>
        <w:t xml:space="preserve">: Jain values of </w:t>
      </w:r>
      <w:r w:rsidRPr="00927C3C">
        <w:rPr>
          <w:b/>
          <w:bCs/>
          <w:sz w:val="24"/>
          <w:szCs w:val="24"/>
          <w:lang w:val="en-AE"/>
        </w:rPr>
        <w:t>nonviolence, honesty, and self-discipline</w:t>
      </w:r>
      <w:r w:rsidRPr="00927C3C">
        <w:rPr>
          <w:sz w:val="24"/>
          <w:szCs w:val="24"/>
          <w:lang w:val="en-AE"/>
        </w:rPr>
        <w:t xml:space="preserve"> have influenced social movements and ethical practices.</w:t>
      </w:r>
    </w:p>
    <w:p w14:paraId="37B1E24B" w14:textId="7ABF1168" w:rsidR="00927C3C" w:rsidRPr="00927C3C" w:rsidRDefault="00927C3C" w:rsidP="00927C3C">
      <w:pPr>
        <w:spacing w:line="360" w:lineRule="auto"/>
        <w:ind w:left="100"/>
        <w:rPr>
          <w:sz w:val="24"/>
          <w:szCs w:val="24"/>
          <w:lang w:val="en-AE"/>
        </w:rPr>
      </w:pPr>
      <w:r w:rsidRPr="00927C3C">
        <w:rPr>
          <w:sz w:val="24"/>
          <w:szCs w:val="24"/>
          <w:lang w:val="en-AE"/>
        </w:rPr>
        <w:t xml:space="preserve"> </w:t>
      </w:r>
      <w:r w:rsidRPr="00927C3C">
        <w:rPr>
          <w:b/>
          <w:bCs/>
          <w:sz w:val="24"/>
          <w:szCs w:val="24"/>
          <w:lang w:val="en-AE"/>
        </w:rPr>
        <w:t>Global Reach</w:t>
      </w:r>
      <w:r w:rsidRPr="00927C3C">
        <w:rPr>
          <w:sz w:val="24"/>
          <w:szCs w:val="24"/>
          <w:lang w:val="en-AE"/>
        </w:rPr>
        <w:t>: Though primarily practiced in India, Jainism has followers worldwide, contributing to discussions on sustainability and ethical living.</w:t>
      </w:r>
    </w:p>
    <w:p w14:paraId="0035A2B1" w14:textId="77777777" w:rsidR="00927C3C" w:rsidRDefault="00927C3C" w:rsidP="00927C3C">
      <w:pPr>
        <w:ind w:left="100"/>
        <w:rPr>
          <w:sz w:val="28"/>
          <w:szCs w:val="28"/>
        </w:rPr>
      </w:pPr>
    </w:p>
    <w:p w14:paraId="64613A31" w14:textId="77777777" w:rsidR="00E71C2A" w:rsidRDefault="00E71C2A" w:rsidP="00E71C2A">
      <w:pPr>
        <w:ind w:left="100"/>
        <w:rPr>
          <w:sz w:val="28"/>
          <w:szCs w:val="28"/>
        </w:rPr>
      </w:pPr>
      <w:r>
        <w:rPr>
          <w:b/>
          <w:spacing w:val="1"/>
          <w:sz w:val="28"/>
          <w:szCs w:val="28"/>
        </w:rPr>
        <w:t>1</w:t>
      </w:r>
      <w:r>
        <w:rPr>
          <w:b/>
          <w:sz w:val="28"/>
          <w:szCs w:val="28"/>
        </w:rPr>
        <w:t xml:space="preserve">.3 </w:t>
      </w:r>
      <w:r>
        <w:rPr>
          <w:b/>
          <w:spacing w:val="-3"/>
          <w:sz w:val="28"/>
          <w:szCs w:val="28"/>
        </w:rPr>
        <w:t>S</w:t>
      </w:r>
      <w:r>
        <w:rPr>
          <w:b/>
          <w:spacing w:val="1"/>
          <w:sz w:val="28"/>
          <w:szCs w:val="28"/>
        </w:rPr>
        <w:t>ig</w:t>
      </w:r>
      <w:r>
        <w:rPr>
          <w:b/>
          <w:spacing w:val="-3"/>
          <w:sz w:val="28"/>
          <w:szCs w:val="28"/>
        </w:rPr>
        <w:t>n</w:t>
      </w:r>
      <w:r>
        <w:rPr>
          <w:b/>
          <w:spacing w:val="1"/>
          <w:sz w:val="28"/>
          <w:szCs w:val="28"/>
        </w:rPr>
        <w:t>i</w:t>
      </w:r>
      <w:r>
        <w:rPr>
          <w:b/>
          <w:spacing w:val="-2"/>
          <w:sz w:val="28"/>
          <w:szCs w:val="28"/>
        </w:rPr>
        <w:t>f</w:t>
      </w:r>
      <w:r>
        <w:rPr>
          <w:b/>
          <w:spacing w:val="1"/>
          <w:sz w:val="28"/>
          <w:szCs w:val="28"/>
        </w:rPr>
        <w:t>i</w:t>
      </w:r>
      <w:r>
        <w:rPr>
          <w:b/>
          <w:spacing w:val="-2"/>
          <w:sz w:val="28"/>
          <w:szCs w:val="28"/>
        </w:rPr>
        <w:t>c</w:t>
      </w:r>
      <w:r>
        <w:rPr>
          <w:b/>
          <w:spacing w:val="1"/>
          <w:sz w:val="28"/>
          <w:szCs w:val="28"/>
        </w:rPr>
        <w:t>a</w:t>
      </w:r>
      <w:r>
        <w:rPr>
          <w:b/>
          <w:sz w:val="28"/>
          <w:szCs w:val="28"/>
        </w:rPr>
        <w:t>nce</w:t>
      </w:r>
    </w:p>
    <w:p w14:paraId="065E2294" w14:textId="77777777" w:rsidR="00E71C2A" w:rsidRDefault="00E71C2A" w:rsidP="00927C3C">
      <w:pPr>
        <w:ind w:left="100"/>
        <w:rPr>
          <w:sz w:val="28"/>
          <w:szCs w:val="28"/>
        </w:rPr>
      </w:pPr>
    </w:p>
    <w:p w14:paraId="28E5A567" w14:textId="6B9ADFB4" w:rsidR="00E71C2A" w:rsidRPr="00E71C2A" w:rsidRDefault="00E71C2A" w:rsidP="00E71C2A">
      <w:pPr>
        <w:spacing w:line="360" w:lineRule="auto"/>
        <w:ind w:left="100"/>
        <w:rPr>
          <w:sz w:val="24"/>
          <w:szCs w:val="24"/>
          <w:lang w:val="en-AE"/>
        </w:rPr>
      </w:pPr>
      <w:r w:rsidRPr="00E71C2A">
        <w:rPr>
          <w:sz w:val="24"/>
          <w:szCs w:val="24"/>
          <w:lang w:val="en-AE"/>
        </w:rPr>
        <w:t xml:space="preserve"> </w:t>
      </w:r>
      <w:r w:rsidRPr="00E71C2A">
        <w:rPr>
          <w:b/>
          <w:bCs/>
          <w:sz w:val="24"/>
          <w:szCs w:val="24"/>
          <w:lang w:val="en-AE"/>
        </w:rPr>
        <w:t>Nonviolence (Ahimsa)</w:t>
      </w:r>
      <w:r w:rsidRPr="00E71C2A">
        <w:rPr>
          <w:sz w:val="24"/>
          <w:szCs w:val="24"/>
          <w:lang w:val="en-AE"/>
        </w:rPr>
        <w:t>: Jainism's strict adherence to nonviolence has shaped ethical and environmental movements, promoting vegetarianism and sustainability.</w:t>
      </w:r>
    </w:p>
    <w:p w14:paraId="0D0715FF" w14:textId="497D6AB5" w:rsidR="00E71C2A" w:rsidRPr="00E71C2A" w:rsidRDefault="00E71C2A" w:rsidP="00E71C2A">
      <w:pPr>
        <w:spacing w:line="360" w:lineRule="auto"/>
        <w:ind w:left="100"/>
        <w:rPr>
          <w:sz w:val="24"/>
          <w:szCs w:val="24"/>
          <w:lang w:val="en-AE"/>
        </w:rPr>
      </w:pPr>
      <w:r w:rsidRPr="00E71C2A">
        <w:rPr>
          <w:b/>
          <w:bCs/>
          <w:sz w:val="24"/>
          <w:szCs w:val="24"/>
          <w:lang w:val="en-AE"/>
        </w:rPr>
        <w:t>Social Equality</w:t>
      </w:r>
      <w:r w:rsidRPr="00E71C2A">
        <w:rPr>
          <w:sz w:val="24"/>
          <w:szCs w:val="24"/>
          <w:lang w:val="en-AE"/>
        </w:rPr>
        <w:t>: Jain teachings challenged the rigid caste system, advocating for equality among all individuals.</w:t>
      </w:r>
    </w:p>
    <w:p w14:paraId="63E3863E" w14:textId="7DFC0CA1" w:rsidR="00E71C2A" w:rsidRPr="00E71C2A" w:rsidRDefault="00E71C2A" w:rsidP="00E71C2A">
      <w:pPr>
        <w:spacing w:line="360" w:lineRule="auto"/>
        <w:ind w:left="100"/>
        <w:rPr>
          <w:sz w:val="24"/>
          <w:szCs w:val="24"/>
          <w:lang w:val="en-AE"/>
        </w:rPr>
      </w:pPr>
      <w:r w:rsidRPr="00E71C2A">
        <w:rPr>
          <w:b/>
          <w:bCs/>
          <w:sz w:val="24"/>
          <w:szCs w:val="24"/>
          <w:lang w:val="en-AE"/>
        </w:rPr>
        <w:t>Philosophical Contributions</w:t>
      </w:r>
      <w:r w:rsidRPr="00E71C2A">
        <w:rPr>
          <w:sz w:val="24"/>
          <w:szCs w:val="24"/>
          <w:lang w:val="en-AE"/>
        </w:rPr>
        <w:t xml:space="preserve">: Concepts like </w:t>
      </w:r>
      <w:proofErr w:type="spellStart"/>
      <w:r w:rsidRPr="00E71C2A">
        <w:rPr>
          <w:b/>
          <w:bCs/>
          <w:sz w:val="24"/>
          <w:szCs w:val="24"/>
          <w:lang w:val="en-AE"/>
        </w:rPr>
        <w:t>anekāntavāda</w:t>
      </w:r>
      <w:proofErr w:type="spellEnd"/>
      <w:r w:rsidRPr="00E71C2A">
        <w:rPr>
          <w:sz w:val="24"/>
          <w:szCs w:val="24"/>
          <w:lang w:val="en-AE"/>
        </w:rPr>
        <w:t xml:space="preserve"> (the idea that truth has multiple perspectives) have influenced Indian philosophical thought.</w:t>
      </w:r>
    </w:p>
    <w:p w14:paraId="2AA1D19D" w14:textId="24B990FD" w:rsidR="00E71C2A" w:rsidRPr="00E71C2A" w:rsidRDefault="00E71C2A" w:rsidP="00E71C2A">
      <w:pPr>
        <w:spacing w:line="360" w:lineRule="auto"/>
        <w:ind w:left="100"/>
        <w:rPr>
          <w:sz w:val="24"/>
          <w:szCs w:val="24"/>
          <w:lang w:val="en-AE"/>
        </w:rPr>
      </w:pPr>
      <w:r w:rsidRPr="00E71C2A">
        <w:rPr>
          <w:b/>
          <w:bCs/>
          <w:sz w:val="24"/>
          <w:szCs w:val="24"/>
          <w:lang w:val="en-AE"/>
        </w:rPr>
        <w:t>Influence on Art and Architecture</w:t>
      </w:r>
      <w:r w:rsidRPr="00E71C2A">
        <w:rPr>
          <w:sz w:val="24"/>
          <w:szCs w:val="24"/>
          <w:lang w:val="en-AE"/>
        </w:rPr>
        <w:t xml:space="preserve">: Jain temples and sculptures, such as those at </w:t>
      </w:r>
      <w:proofErr w:type="spellStart"/>
      <w:r w:rsidRPr="00E71C2A">
        <w:rPr>
          <w:b/>
          <w:bCs/>
          <w:sz w:val="24"/>
          <w:szCs w:val="24"/>
          <w:lang w:val="en-AE"/>
        </w:rPr>
        <w:t>Dilwara</w:t>
      </w:r>
      <w:proofErr w:type="spellEnd"/>
      <w:r w:rsidRPr="00E71C2A">
        <w:rPr>
          <w:sz w:val="24"/>
          <w:szCs w:val="24"/>
          <w:lang w:val="en-AE"/>
        </w:rPr>
        <w:t xml:space="preserve"> and </w:t>
      </w:r>
      <w:r w:rsidRPr="00E71C2A">
        <w:rPr>
          <w:b/>
          <w:bCs/>
          <w:sz w:val="24"/>
          <w:szCs w:val="24"/>
          <w:lang w:val="en-AE"/>
        </w:rPr>
        <w:t>Shravanabelagola</w:t>
      </w:r>
      <w:r w:rsidRPr="00E71C2A">
        <w:rPr>
          <w:sz w:val="24"/>
          <w:szCs w:val="24"/>
          <w:lang w:val="en-AE"/>
        </w:rPr>
        <w:t>, showcase intricate craftsmanship and devotion</w:t>
      </w:r>
    </w:p>
    <w:p w14:paraId="504970F9" w14:textId="77777777" w:rsidR="00E71C2A" w:rsidRDefault="00E71C2A" w:rsidP="00927C3C">
      <w:pPr>
        <w:ind w:left="100"/>
        <w:rPr>
          <w:sz w:val="28"/>
          <w:szCs w:val="28"/>
        </w:rPr>
      </w:pPr>
    </w:p>
    <w:p w14:paraId="674F6057" w14:textId="77777777" w:rsidR="008B200B" w:rsidRDefault="008B200B">
      <w:pPr>
        <w:spacing w:line="200" w:lineRule="exact"/>
      </w:pPr>
    </w:p>
    <w:p w14:paraId="12A829C1" w14:textId="77777777" w:rsidR="008B200B" w:rsidRDefault="008B200B">
      <w:pPr>
        <w:spacing w:line="200" w:lineRule="exact"/>
      </w:pPr>
    </w:p>
    <w:p w14:paraId="58568ACF" w14:textId="7F087F1D" w:rsidR="008B200B" w:rsidRDefault="00E71C2A" w:rsidP="00E71C2A">
      <w:pPr>
        <w:spacing w:line="200" w:lineRule="exact"/>
        <w:jc w:val="center"/>
      </w:pPr>
      <w:r>
        <w:t>5</w:t>
      </w:r>
    </w:p>
    <w:p w14:paraId="0B17FBCC" w14:textId="77777777" w:rsidR="008B200B" w:rsidRDefault="008B200B">
      <w:pPr>
        <w:spacing w:before="16" w:line="260" w:lineRule="exact"/>
        <w:rPr>
          <w:sz w:val="26"/>
          <w:szCs w:val="26"/>
        </w:rPr>
      </w:pPr>
    </w:p>
    <w:p w14:paraId="3E5DDF82" w14:textId="77777777" w:rsidR="008B200B" w:rsidRDefault="008B200B">
      <w:pPr>
        <w:spacing w:line="200" w:lineRule="exact"/>
      </w:pPr>
    </w:p>
    <w:p w14:paraId="32545B97" w14:textId="77777777" w:rsidR="008B200B" w:rsidRDefault="008B200B">
      <w:pPr>
        <w:spacing w:line="200" w:lineRule="exact"/>
      </w:pPr>
    </w:p>
    <w:p w14:paraId="694A6FC4" w14:textId="77777777" w:rsidR="008B200B" w:rsidRDefault="008B200B">
      <w:pPr>
        <w:spacing w:line="200" w:lineRule="exact"/>
      </w:pPr>
    </w:p>
    <w:p w14:paraId="67AEB015" w14:textId="01024D03" w:rsidR="008B200B" w:rsidRDefault="008B200B">
      <w:pPr>
        <w:spacing w:before="12"/>
        <w:ind w:left="4689" w:right="4686"/>
        <w:jc w:val="center"/>
        <w:rPr>
          <w:rFonts w:ascii="Calibri" w:eastAsia="Calibri" w:hAnsi="Calibri" w:cs="Calibri"/>
          <w:sz w:val="22"/>
          <w:szCs w:val="22"/>
        </w:rPr>
        <w:sectPr w:rsidR="008B200B">
          <w:pgSz w:w="12240" w:h="15840"/>
          <w:pgMar w:top="660" w:right="1340" w:bottom="280" w:left="1340" w:header="720" w:footer="720" w:gutter="0"/>
          <w:cols w:space="720"/>
        </w:sectPr>
      </w:pPr>
    </w:p>
    <w:p w14:paraId="47645E58" w14:textId="72832D8C" w:rsidR="00E71C2A" w:rsidRDefault="00000000" w:rsidP="00E71C2A">
      <w:pPr>
        <w:rPr>
          <w:b/>
          <w:bCs/>
          <w:sz w:val="28"/>
          <w:szCs w:val="28"/>
        </w:rPr>
      </w:pPr>
      <w:r>
        <w:lastRenderedPageBreak/>
        <w:pict w14:anchorId="616B8D1C">
          <v:group id="_x0000_s1060" style="position:absolute;margin-left:22.45pt;margin-top:22.45pt;width:567.2pt;height:747.2pt;z-index:-251653632;mso-position-horizontal-relative:page;mso-position-vertical-relative:page" coordorigin="449,449" coordsize="11344,14944">
            <v:shape id="_x0000_s1076" style="position:absolute;left:510;top:480;width:0;height:89" coordorigin="510,480" coordsize="0,89" path="m510,480r,89e" filled="f" strokeweight="3.1pt">
              <v:path arrowok="t"/>
            </v:shape>
            <v:shape id="_x0000_s1075" style="position:absolute;left:480;top:510;width:89;height:0" coordorigin="480,510" coordsize="89,0" path="m480,510r89,e" filled="f" strokeweight="3.1pt">
              <v:path arrowok="t"/>
            </v:shape>
            <v:shape id="_x0000_s1074" style="position:absolute;left:569;top:510;width:11105;height:0" coordorigin="569,510" coordsize="11105,0" path="m569,510r11105,e" filled="f" strokeweight="3.1pt">
              <v:path arrowok="t"/>
            </v:shape>
            <v:shape id="_x0000_s1073" style="position:absolute;left:569;top:562;width:11105;height:0" coordorigin="569,562" coordsize="11105,0" path="m569,562r11105,e" filled="f" strokeweight=".82pt">
              <v:path arrowok="t"/>
            </v:shape>
            <v:shape id="_x0000_s1072" style="position:absolute;left:11732;top:480;width:0;height:89" coordorigin="11732,480" coordsize="0,89" path="m11732,480r,89e" filled="f" strokeweight="3.1pt">
              <v:path arrowok="t"/>
            </v:shape>
            <v:shape id="_x0000_s1071" style="position:absolute;left:11674;top:510;width:89;height:0" coordorigin="11674,510" coordsize="89,0" path="m11674,510r88,e" filled="f" strokeweight="3.1pt">
              <v:path arrowok="t"/>
            </v:shape>
            <v:shape id="_x0000_s1070" style="position:absolute;left:510;top:569;width:0;height:14705" coordorigin="510,569" coordsize="0,14705" path="m510,569r,14705e" filled="f" strokeweight="3.1pt">
              <v:path arrowok="t"/>
            </v:shape>
            <v:shape id="_x0000_s1069" style="position:absolute;left:562;top:554;width:0;height:14734" coordorigin="562,554" coordsize="0,14734" path="m562,554r,14734e" filled="f" strokeweight=".82pt">
              <v:path arrowok="t"/>
            </v:shape>
            <v:shape id="_x0000_s1068" style="position:absolute;left:11732;top:569;width:0;height:14705" coordorigin="11732,569" coordsize="0,14705" path="m11732,569r,14705e" filled="f" strokeweight="3.1pt">
              <v:path arrowok="t"/>
            </v:shape>
            <v:shape id="_x0000_s1067" style="position:absolute;left:11681;top:554;width:0;height:14734" coordorigin="11681,554" coordsize="0,14734" path="m11681,554r,14734e" filled="f" strokeweight=".82pt">
              <v:path arrowok="t"/>
            </v:shape>
            <v:shape id="_x0000_s1066" style="position:absolute;left:510;top:15274;width:0;height:89" coordorigin="510,15274" coordsize="0,89" path="m510,15274r,88e" filled="f" strokeweight="3.1pt">
              <v:path arrowok="t"/>
            </v:shape>
            <v:shape id="_x0000_s1065" style="position:absolute;left:480;top:15332;width:89;height:0" coordorigin="480,15332" coordsize="89,0" path="m480,15332r89,e" filled="f" strokeweight="3.1pt">
              <v:path arrowok="t"/>
            </v:shape>
            <v:shape id="_x0000_s1064" style="position:absolute;left:569;top:15332;width:11105;height:0" coordorigin="569,15332" coordsize="11105,0" path="m569,15332r11105,e" filled="f" strokeweight="3.1pt">
              <v:path arrowok="t"/>
            </v:shape>
            <v:shape id="_x0000_s1063" style="position:absolute;left:569;top:15281;width:11105;height:0" coordorigin="569,15281" coordsize="11105,0" path="m569,15281r11105,e" filled="f" strokeweight=".82pt">
              <v:path arrowok="t"/>
            </v:shape>
            <v:shape id="_x0000_s1062" style="position:absolute;left:11732;top:15274;width:0;height:89" coordorigin="11732,15274" coordsize="0,89" path="m11732,15274r,88e" filled="f" strokeweight="3.1pt">
              <v:path arrowok="t"/>
            </v:shape>
            <v:shape id="_x0000_s1061" style="position:absolute;left:11674;top:15332;width:89;height:0" coordorigin="11674,15332" coordsize="89,0" path="m11674,15332r88,e" filled="f" strokeweight="3.1pt">
              <v:path arrowok="t"/>
            </v:shape>
            <w10:wrap anchorx="page" anchory="page"/>
          </v:group>
        </w:pict>
      </w:r>
      <w:r w:rsidR="00E71C2A" w:rsidRPr="00E71C2A">
        <w:rPr>
          <w:b/>
          <w:bCs/>
          <w:sz w:val="32"/>
          <w:szCs w:val="32"/>
        </w:rPr>
        <w:t xml:space="preserve"> </w:t>
      </w:r>
      <w:r w:rsidR="00E71C2A" w:rsidRPr="00E71C2A">
        <w:rPr>
          <w:b/>
          <w:bCs/>
          <w:sz w:val="28"/>
          <w:szCs w:val="28"/>
        </w:rPr>
        <w:t>Ahimsa – Supreme Virtue in Jainism</w:t>
      </w:r>
    </w:p>
    <w:p w14:paraId="39A249D7" w14:textId="77777777" w:rsidR="00E71C2A" w:rsidRPr="00E71C2A" w:rsidRDefault="00E71C2A" w:rsidP="00E71C2A">
      <w:pPr>
        <w:rPr>
          <w:b/>
          <w:bCs/>
          <w:sz w:val="28"/>
          <w:szCs w:val="28"/>
        </w:rPr>
      </w:pPr>
    </w:p>
    <w:p w14:paraId="70843F2A" w14:textId="77777777" w:rsidR="00E71C2A" w:rsidRPr="00E71C2A" w:rsidRDefault="00E71C2A" w:rsidP="00E71C2A">
      <w:pPr>
        <w:numPr>
          <w:ilvl w:val="0"/>
          <w:numId w:val="11"/>
        </w:numPr>
        <w:spacing w:after="160" w:line="259" w:lineRule="auto"/>
        <w:rPr>
          <w:sz w:val="24"/>
          <w:szCs w:val="24"/>
        </w:rPr>
      </w:pPr>
      <w:r w:rsidRPr="00E71C2A">
        <w:rPr>
          <w:sz w:val="24"/>
          <w:szCs w:val="24"/>
        </w:rPr>
        <w:t xml:space="preserve">Considered the </w:t>
      </w:r>
      <w:r w:rsidRPr="00E71C2A">
        <w:rPr>
          <w:b/>
          <w:bCs/>
          <w:sz w:val="24"/>
          <w:szCs w:val="24"/>
        </w:rPr>
        <w:t>highest ethical code</w:t>
      </w:r>
      <w:r w:rsidRPr="00E71C2A">
        <w:rPr>
          <w:sz w:val="24"/>
          <w:szCs w:val="24"/>
        </w:rPr>
        <w:t>.</w:t>
      </w:r>
    </w:p>
    <w:p w14:paraId="1C782F5D" w14:textId="77777777" w:rsidR="00E71C2A" w:rsidRPr="00E71C2A" w:rsidRDefault="00E71C2A" w:rsidP="00E71C2A">
      <w:pPr>
        <w:numPr>
          <w:ilvl w:val="0"/>
          <w:numId w:val="11"/>
        </w:numPr>
        <w:spacing w:after="160" w:line="259" w:lineRule="auto"/>
        <w:rPr>
          <w:sz w:val="24"/>
          <w:szCs w:val="24"/>
        </w:rPr>
      </w:pPr>
      <w:r w:rsidRPr="00E71C2A">
        <w:rPr>
          <w:sz w:val="24"/>
          <w:szCs w:val="24"/>
        </w:rPr>
        <w:t xml:space="preserve">Defined as </w:t>
      </w:r>
      <w:r w:rsidRPr="00E71C2A">
        <w:rPr>
          <w:b/>
          <w:bCs/>
          <w:sz w:val="24"/>
          <w:szCs w:val="24"/>
        </w:rPr>
        <w:t>non-violence in thought, word, and deed</w:t>
      </w:r>
      <w:r w:rsidRPr="00E71C2A">
        <w:rPr>
          <w:sz w:val="24"/>
          <w:szCs w:val="24"/>
        </w:rPr>
        <w:t>.</w:t>
      </w:r>
    </w:p>
    <w:p w14:paraId="49BDB510" w14:textId="77777777" w:rsidR="00E71C2A" w:rsidRPr="00E71C2A" w:rsidRDefault="00E71C2A" w:rsidP="00E71C2A">
      <w:pPr>
        <w:numPr>
          <w:ilvl w:val="0"/>
          <w:numId w:val="11"/>
        </w:numPr>
        <w:spacing w:after="160" w:line="259" w:lineRule="auto"/>
        <w:rPr>
          <w:sz w:val="24"/>
          <w:szCs w:val="24"/>
        </w:rPr>
      </w:pPr>
      <w:r w:rsidRPr="00E71C2A">
        <w:rPr>
          <w:sz w:val="24"/>
          <w:szCs w:val="24"/>
        </w:rPr>
        <w:t>Extends to:</w:t>
      </w:r>
    </w:p>
    <w:p w14:paraId="0DD7FC16" w14:textId="77777777" w:rsidR="00E71C2A" w:rsidRPr="00E71C2A" w:rsidRDefault="00E71C2A" w:rsidP="00E71C2A">
      <w:pPr>
        <w:numPr>
          <w:ilvl w:val="1"/>
          <w:numId w:val="11"/>
        </w:numPr>
        <w:spacing w:after="160" w:line="259" w:lineRule="auto"/>
        <w:rPr>
          <w:sz w:val="24"/>
          <w:szCs w:val="24"/>
        </w:rPr>
      </w:pPr>
      <w:r w:rsidRPr="00E71C2A">
        <w:rPr>
          <w:sz w:val="24"/>
          <w:szCs w:val="24"/>
        </w:rPr>
        <w:t xml:space="preserve">All living beings, including </w:t>
      </w:r>
      <w:r w:rsidRPr="00E71C2A">
        <w:rPr>
          <w:b/>
          <w:bCs/>
          <w:sz w:val="24"/>
          <w:szCs w:val="24"/>
        </w:rPr>
        <w:t>micro-organisms</w:t>
      </w:r>
      <w:r w:rsidRPr="00E71C2A">
        <w:rPr>
          <w:sz w:val="24"/>
          <w:szCs w:val="24"/>
        </w:rPr>
        <w:t>.</w:t>
      </w:r>
    </w:p>
    <w:p w14:paraId="31EE803B" w14:textId="77777777" w:rsidR="00E71C2A" w:rsidRPr="00E71C2A" w:rsidRDefault="00E71C2A" w:rsidP="00E71C2A">
      <w:pPr>
        <w:numPr>
          <w:ilvl w:val="1"/>
          <w:numId w:val="11"/>
        </w:numPr>
        <w:spacing w:after="160" w:line="259" w:lineRule="auto"/>
        <w:rPr>
          <w:sz w:val="24"/>
          <w:szCs w:val="24"/>
        </w:rPr>
      </w:pPr>
      <w:r w:rsidRPr="00E71C2A">
        <w:rPr>
          <w:sz w:val="24"/>
          <w:szCs w:val="24"/>
        </w:rPr>
        <w:t>Avoiding harm in all forms—intentional or unintentional.</w:t>
      </w:r>
    </w:p>
    <w:p w14:paraId="33A5F577" w14:textId="25BA1FAB" w:rsidR="008B200B" w:rsidRPr="00E71C2A" w:rsidRDefault="008B200B">
      <w:pPr>
        <w:spacing w:before="63"/>
        <w:ind w:left="100"/>
        <w:rPr>
          <w:sz w:val="24"/>
          <w:szCs w:val="24"/>
        </w:rPr>
      </w:pPr>
    </w:p>
    <w:p w14:paraId="00C695EC" w14:textId="77777777" w:rsidR="008B200B" w:rsidRDefault="008B200B">
      <w:pPr>
        <w:spacing w:line="120" w:lineRule="exact"/>
        <w:rPr>
          <w:sz w:val="12"/>
          <w:szCs w:val="12"/>
        </w:rPr>
      </w:pPr>
    </w:p>
    <w:p w14:paraId="22AC71AD" w14:textId="77777777" w:rsidR="00E71C2A" w:rsidRDefault="00E71C2A" w:rsidP="00E71C2A">
      <w:pPr>
        <w:rPr>
          <w:b/>
          <w:bCs/>
          <w:sz w:val="28"/>
          <w:szCs w:val="28"/>
        </w:rPr>
      </w:pPr>
      <w:r w:rsidRPr="00E71C2A">
        <w:rPr>
          <w:b/>
          <w:bCs/>
          <w:sz w:val="28"/>
          <w:szCs w:val="28"/>
        </w:rPr>
        <w:t>Practicing Ahimsa</w:t>
      </w:r>
    </w:p>
    <w:p w14:paraId="44B19BEF" w14:textId="77777777" w:rsidR="00E71C2A" w:rsidRPr="00E71C2A" w:rsidRDefault="00E71C2A" w:rsidP="00E71C2A">
      <w:pPr>
        <w:rPr>
          <w:b/>
          <w:bCs/>
          <w:sz w:val="28"/>
          <w:szCs w:val="28"/>
        </w:rPr>
      </w:pPr>
    </w:p>
    <w:p w14:paraId="4C91B69D" w14:textId="77777777" w:rsidR="00E71C2A" w:rsidRPr="00E71C2A" w:rsidRDefault="00E71C2A" w:rsidP="00E71C2A">
      <w:pPr>
        <w:numPr>
          <w:ilvl w:val="0"/>
          <w:numId w:val="12"/>
        </w:numPr>
        <w:spacing w:after="160" w:line="259" w:lineRule="auto"/>
        <w:rPr>
          <w:sz w:val="24"/>
          <w:szCs w:val="24"/>
        </w:rPr>
      </w:pPr>
      <w:r w:rsidRPr="00E71C2A">
        <w:rPr>
          <w:sz w:val="24"/>
          <w:szCs w:val="24"/>
        </w:rPr>
        <w:t>Strict vegetarianism and often veganism.</w:t>
      </w:r>
    </w:p>
    <w:p w14:paraId="0D178ACB" w14:textId="77777777" w:rsidR="00E71C2A" w:rsidRPr="00E71C2A" w:rsidRDefault="00E71C2A" w:rsidP="00E71C2A">
      <w:pPr>
        <w:numPr>
          <w:ilvl w:val="0"/>
          <w:numId w:val="12"/>
        </w:numPr>
        <w:spacing w:after="160" w:line="259" w:lineRule="auto"/>
        <w:rPr>
          <w:sz w:val="24"/>
          <w:szCs w:val="24"/>
        </w:rPr>
      </w:pPr>
      <w:r w:rsidRPr="00E71C2A">
        <w:rPr>
          <w:sz w:val="24"/>
          <w:szCs w:val="24"/>
        </w:rPr>
        <w:t xml:space="preserve">Use of </w:t>
      </w:r>
      <w:proofErr w:type="spellStart"/>
      <w:r w:rsidRPr="00E71C2A">
        <w:rPr>
          <w:b/>
          <w:bCs/>
          <w:sz w:val="24"/>
          <w:szCs w:val="24"/>
        </w:rPr>
        <w:t>muhapatti</w:t>
      </w:r>
      <w:proofErr w:type="spellEnd"/>
      <w:r w:rsidRPr="00E71C2A">
        <w:rPr>
          <w:b/>
          <w:bCs/>
          <w:sz w:val="24"/>
          <w:szCs w:val="24"/>
        </w:rPr>
        <w:t xml:space="preserve"> (mouth covers)</w:t>
      </w:r>
      <w:r w:rsidRPr="00E71C2A">
        <w:rPr>
          <w:sz w:val="24"/>
          <w:szCs w:val="24"/>
        </w:rPr>
        <w:t xml:space="preserve"> by monks to avoid killing microbes.</w:t>
      </w:r>
    </w:p>
    <w:p w14:paraId="5B34347C" w14:textId="77777777" w:rsidR="00E71C2A" w:rsidRPr="00E71C2A" w:rsidRDefault="00E71C2A" w:rsidP="00E71C2A">
      <w:pPr>
        <w:numPr>
          <w:ilvl w:val="0"/>
          <w:numId w:val="12"/>
        </w:numPr>
        <w:spacing w:after="160" w:line="259" w:lineRule="auto"/>
        <w:rPr>
          <w:sz w:val="24"/>
          <w:szCs w:val="24"/>
        </w:rPr>
      </w:pPr>
      <w:r w:rsidRPr="00E71C2A">
        <w:rPr>
          <w:sz w:val="24"/>
          <w:szCs w:val="24"/>
        </w:rPr>
        <w:t>Walking carefully to avoid harming insects.</w:t>
      </w:r>
    </w:p>
    <w:p w14:paraId="7CCE4F5C" w14:textId="77777777" w:rsidR="00E71C2A" w:rsidRPr="00E71C2A" w:rsidRDefault="00E71C2A" w:rsidP="00E71C2A">
      <w:pPr>
        <w:numPr>
          <w:ilvl w:val="0"/>
          <w:numId w:val="12"/>
        </w:numPr>
        <w:spacing w:after="160" w:line="259" w:lineRule="auto"/>
        <w:rPr>
          <w:sz w:val="24"/>
          <w:szCs w:val="24"/>
        </w:rPr>
      </w:pPr>
      <w:r w:rsidRPr="00E71C2A">
        <w:rPr>
          <w:sz w:val="24"/>
          <w:szCs w:val="24"/>
        </w:rPr>
        <w:t xml:space="preserve">Promotes </w:t>
      </w:r>
      <w:r w:rsidRPr="00E71C2A">
        <w:rPr>
          <w:b/>
          <w:bCs/>
          <w:sz w:val="24"/>
          <w:szCs w:val="24"/>
        </w:rPr>
        <w:t>compassion, respect for life, and spiritual responsibility</w:t>
      </w:r>
      <w:r w:rsidRPr="00E71C2A">
        <w:rPr>
          <w:sz w:val="24"/>
          <w:szCs w:val="24"/>
        </w:rPr>
        <w:t>.</w:t>
      </w:r>
    </w:p>
    <w:p w14:paraId="5D724158" w14:textId="77777777" w:rsidR="008B200B" w:rsidRPr="00E71C2A" w:rsidRDefault="008B200B">
      <w:pPr>
        <w:spacing w:line="200" w:lineRule="exact"/>
        <w:rPr>
          <w:sz w:val="24"/>
          <w:szCs w:val="24"/>
        </w:rPr>
      </w:pPr>
    </w:p>
    <w:p w14:paraId="7585A09C" w14:textId="77777777" w:rsidR="008B200B" w:rsidRDefault="008B200B">
      <w:pPr>
        <w:spacing w:line="200" w:lineRule="exact"/>
      </w:pPr>
    </w:p>
    <w:p w14:paraId="5A3F0826" w14:textId="77777777" w:rsidR="00E71C2A" w:rsidRDefault="00E71C2A" w:rsidP="00E71C2A">
      <w:pPr>
        <w:rPr>
          <w:b/>
          <w:bCs/>
          <w:sz w:val="32"/>
          <w:szCs w:val="32"/>
        </w:rPr>
      </w:pPr>
      <w:r w:rsidRPr="00FD1B6D">
        <w:rPr>
          <w:b/>
          <w:bCs/>
          <w:sz w:val="32"/>
          <w:szCs w:val="32"/>
        </w:rPr>
        <w:t>Mindfulness in Jainism</w:t>
      </w:r>
    </w:p>
    <w:p w14:paraId="44D022CC" w14:textId="77777777" w:rsidR="00E71C2A" w:rsidRPr="00E71C2A" w:rsidRDefault="00E71C2A" w:rsidP="00E71C2A">
      <w:pPr>
        <w:rPr>
          <w:b/>
          <w:bCs/>
          <w:sz w:val="24"/>
          <w:szCs w:val="24"/>
        </w:rPr>
      </w:pPr>
    </w:p>
    <w:p w14:paraId="3F288627" w14:textId="77777777" w:rsidR="00E71C2A" w:rsidRPr="00E71C2A" w:rsidRDefault="00E71C2A" w:rsidP="00E71C2A">
      <w:pPr>
        <w:numPr>
          <w:ilvl w:val="0"/>
          <w:numId w:val="13"/>
        </w:numPr>
        <w:spacing w:after="160" w:line="259" w:lineRule="auto"/>
        <w:rPr>
          <w:sz w:val="24"/>
          <w:szCs w:val="24"/>
        </w:rPr>
      </w:pPr>
      <w:r w:rsidRPr="00E71C2A">
        <w:rPr>
          <w:sz w:val="24"/>
          <w:szCs w:val="24"/>
        </w:rPr>
        <w:t>Though not called "mindfulness" in modern terms, Jainism emphasizes:</w:t>
      </w:r>
    </w:p>
    <w:p w14:paraId="10AF52AC" w14:textId="77777777" w:rsidR="00E71C2A" w:rsidRPr="00E71C2A" w:rsidRDefault="00E71C2A" w:rsidP="00E71C2A">
      <w:pPr>
        <w:numPr>
          <w:ilvl w:val="1"/>
          <w:numId w:val="13"/>
        </w:numPr>
        <w:spacing w:after="160" w:line="259" w:lineRule="auto"/>
        <w:rPr>
          <w:sz w:val="24"/>
          <w:szCs w:val="24"/>
        </w:rPr>
      </w:pPr>
      <w:r w:rsidRPr="00E71C2A">
        <w:rPr>
          <w:b/>
          <w:bCs/>
          <w:sz w:val="24"/>
          <w:szCs w:val="24"/>
        </w:rPr>
        <w:t>Constant awareness</w:t>
      </w:r>
      <w:r w:rsidRPr="00E71C2A">
        <w:rPr>
          <w:sz w:val="24"/>
          <w:szCs w:val="24"/>
        </w:rPr>
        <w:t xml:space="preserve"> of thoughts, words, and actions.</w:t>
      </w:r>
    </w:p>
    <w:p w14:paraId="3103556B" w14:textId="77777777" w:rsidR="00E71C2A" w:rsidRPr="00E71C2A" w:rsidRDefault="00E71C2A" w:rsidP="00E71C2A">
      <w:pPr>
        <w:numPr>
          <w:ilvl w:val="1"/>
          <w:numId w:val="13"/>
        </w:numPr>
        <w:spacing w:after="160" w:line="259" w:lineRule="auto"/>
        <w:rPr>
          <w:sz w:val="24"/>
          <w:szCs w:val="24"/>
        </w:rPr>
      </w:pPr>
      <w:r w:rsidRPr="00E71C2A">
        <w:rPr>
          <w:sz w:val="24"/>
          <w:szCs w:val="24"/>
        </w:rPr>
        <w:t xml:space="preserve">Awareness of </w:t>
      </w:r>
      <w:r w:rsidRPr="00E71C2A">
        <w:rPr>
          <w:b/>
          <w:bCs/>
          <w:sz w:val="24"/>
          <w:szCs w:val="24"/>
        </w:rPr>
        <w:t>karma</w:t>
      </w:r>
      <w:r w:rsidRPr="00E71C2A">
        <w:rPr>
          <w:sz w:val="24"/>
          <w:szCs w:val="24"/>
        </w:rPr>
        <w:t xml:space="preserve"> generated by every deed.</w:t>
      </w:r>
    </w:p>
    <w:p w14:paraId="67F0C7E7" w14:textId="77777777" w:rsidR="00E71C2A" w:rsidRPr="00E71C2A" w:rsidRDefault="00E71C2A" w:rsidP="00E71C2A">
      <w:pPr>
        <w:numPr>
          <w:ilvl w:val="0"/>
          <w:numId w:val="13"/>
        </w:numPr>
        <w:spacing w:after="160" w:line="259" w:lineRule="auto"/>
        <w:rPr>
          <w:sz w:val="24"/>
          <w:szCs w:val="24"/>
        </w:rPr>
      </w:pPr>
      <w:r w:rsidRPr="00E71C2A">
        <w:rPr>
          <w:sz w:val="24"/>
          <w:szCs w:val="24"/>
        </w:rPr>
        <w:t>Practiced through:</w:t>
      </w:r>
    </w:p>
    <w:p w14:paraId="1B31E78D" w14:textId="77777777" w:rsidR="00E71C2A" w:rsidRPr="00E71C2A" w:rsidRDefault="00E71C2A" w:rsidP="00E71C2A">
      <w:pPr>
        <w:numPr>
          <w:ilvl w:val="1"/>
          <w:numId w:val="13"/>
        </w:numPr>
        <w:spacing w:after="160" w:line="259" w:lineRule="auto"/>
        <w:rPr>
          <w:sz w:val="24"/>
          <w:szCs w:val="24"/>
        </w:rPr>
      </w:pPr>
      <w:r w:rsidRPr="00E71C2A">
        <w:rPr>
          <w:b/>
          <w:bCs/>
          <w:sz w:val="24"/>
          <w:szCs w:val="24"/>
        </w:rPr>
        <w:t>Daily introspection (</w:t>
      </w:r>
      <w:proofErr w:type="spellStart"/>
      <w:r w:rsidRPr="00E71C2A">
        <w:rPr>
          <w:b/>
          <w:bCs/>
          <w:sz w:val="24"/>
          <w:szCs w:val="24"/>
        </w:rPr>
        <w:t>pratikraman</w:t>
      </w:r>
      <w:proofErr w:type="spellEnd"/>
      <w:r w:rsidRPr="00E71C2A">
        <w:rPr>
          <w:b/>
          <w:bCs/>
          <w:sz w:val="24"/>
          <w:szCs w:val="24"/>
        </w:rPr>
        <w:t>)</w:t>
      </w:r>
    </w:p>
    <w:p w14:paraId="648CBEA6" w14:textId="77777777" w:rsidR="00E71C2A" w:rsidRPr="00E71C2A" w:rsidRDefault="00E71C2A" w:rsidP="00E71C2A">
      <w:pPr>
        <w:numPr>
          <w:ilvl w:val="1"/>
          <w:numId w:val="13"/>
        </w:numPr>
        <w:spacing w:after="160" w:line="259" w:lineRule="auto"/>
        <w:rPr>
          <w:sz w:val="24"/>
          <w:szCs w:val="24"/>
        </w:rPr>
      </w:pPr>
      <w:r w:rsidRPr="00E71C2A">
        <w:rPr>
          <w:sz w:val="24"/>
          <w:szCs w:val="24"/>
        </w:rPr>
        <w:t xml:space="preserve">Meditation and </w:t>
      </w:r>
      <w:r w:rsidRPr="00E71C2A">
        <w:rPr>
          <w:b/>
          <w:bCs/>
          <w:sz w:val="24"/>
          <w:szCs w:val="24"/>
        </w:rPr>
        <w:t>self-discipline</w:t>
      </w:r>
    </w:p>
    <w:p w14:paraId="226F7D48" w14:textId="77777777" w:rsidR="008B200B" w:rsidRDefault="008B200B">
      <w:pPr>
        <w:spacing w:line="200" w:lineRule="exact"/>
      </w:pPr>
    </w:p>
    <w:p w14:paraId="7ED0341B" w14:textId="77777777" w:rsidR="00E71C2A" w:rsidRDefault="00E71C2A" w:rsidP="00E71C2A">
      <w:pPr>
        <w:rPr>
          <w:b/>
          <w:bCs/>
          <w:sz w:val="32"/>
          <w:szCs w:val="32"/>
        </w:rPr>
      </w:pPr>
    </w:p>
    <w:p w14:paraId="3AA403F7" w14:textId="7217316E" w:rsidR="00E71C2A" w:rsidRPr="00E71C2A" w:rsidRDefault="00E71C2A" w:rsidP="00E71C2A">
      <w:pPr>
        <w:rPr>
          <w:b/>
          <w:bCs/>
          <w:sz w:val="28"/>
          <w:szCs w:val="28"/>
        </w:rPr>
      </w:pPr>
      <w:r w:rsidRPr="00E71C2A">
        <w:rPr>
          <w:b/>
          <w:bCs/>
          <w:sz w:val="28"/>
          <w:szCs w:val="28"/>
        </w:rPr>
        <w:t>The Role of Mindfulness</w:t>
      </w:r>
    </w:p>
    <w:p w14:paraId="0A738565" w14:textId="77777777" w:rsidR="00E71C2A" w:rsidRPr="00FD1B6D" w:rsidRDefault="00E71C2A" w:rsidP="00E71C2A">
      <w:pPr>
        <w:rPr>
          <w:b/>
          <w:bCs/>
          <w:sz w:val="32"/>
          <w:szCs w:val="32"/>
        </w:rPr>
      </w:pPr>
    </w:p>
    <w:p w14:paraId="4138E150" w14:textId="77777777" w:rsidR="00E71C2A" w:rsidRPr="00E71C2A" w:rsidRDefault="00E71C2A" w:rsidP="00E71C2A">
      <w:pPr>
        <w:numPr>
          <w:ilvl w:val="0"/>
          <w:numId w:val="14"/>
        </w:numPr>
        <w:spacing w:after="160" w:line="259" w:lineRule="auto"/>
        <w:rPr>
          <w:sz w:val="24"/>
          <w:szCs w:val="24"/>
        </w:rPr>
      </w:pPr>
      <w:r w:rsidRPr="00E71C2A">
        <w:rPr>
          <w:sz w:val="24"/>
          <w:szCs w:val="24"/>
        </w:rPr>
        <w:t>Encourages:</w:t>
      </w:r>
    </w:p>
    <w:p w14:paraId="3E2897F3" w14:textId="77777777" w:rsidR="00E71C2A" w:rsidRPr="00E71C2A" w:rsidRDefault="00E71C2A" w:rsidP="00E71C2A">
      <w:pPr>
        <w:numPr>
          <w:ilvl w:val="1"/>
          <w:numId w:val="14"/>
        </w:numPr>
        <w:spacing w:after="160" w:line="259" w:lineRule="auto"/>
        <w:rPr>
          <w:sz w:val="24"/>
          <w:szCs w:val="24"/>
        </w:rPr>
      </w:pPr>
      <w:r w:rsidRPr="00E71C2A">
        <w:rPr>
          <w:sz w:val="24"/>
          <w:szCs w:val="24"/>
        </w:rPr>
        <w:t>Discernment between right and wrong actions.</w:t>
      </w:r>
    </w:p>
    <w:p w14:paraId="365A0F9B" w14:textId="77777777" w:rsidR="00E71C2A" w:rsidRPr="00E71C2A" w:rsidRDefault="00E71C2A" w:rsidP="00E71C2A">
      <w:pPr>
        <w:numPr>
          <w:ilvl w:val="1"/>
          <w:numId w:val="14"/>
        </w:numPr>
        <w:spacing w:after="160" w:line="259" w:lineRule="auto"/>
        <w:rPr>
          <w:sz w:val="24"/>
          <w:szCs w:val="24"/>
        </w:rPr>
      </w:pPr>
      <w:r w:rsidRPr="00E71C2A">
        <w:rPr>
          <w:sz w:val="24"/>
          <w:szCs w:val="24"/>
        </w:rPr>
        <w:t>Control over passions and harmful speech.</w:t>
      </w:r>
    </w:p>
    <w:p w14:paraId="2A25E955" w14:textId="38158E57" w:rsidR="008B200B" w:rsidRPr="00E71C2A" w:rsidRDefault="00E71C2A" w:rsidP="00E71C2A">
      <w:pPr>
        <w:spacing w:line="200" w:lineRule="exact"/>
        <w:rPr>
          <w:sz w:val="24"/>
          <w:szCs w:val="24"/>
        </w:rPr>
      </w:pPr>
      <w:r w:rsidRPr="00E71C2A">
        <w:rPr>
          <w:sz w:val="24"/>
          <w:szCs w:val="24"/>
        </w:rPr>
        <w:t xml:space="preserve">Living with </w:t>
      </w:r>
      <w:r w:rsidRPr="00E71C2A">
        <w:rPr>
          <w:b/>
          <w:bCs/>
          <w:sz w:val="24"/>
          <w:szCs w:val="24"/>
        </w:rPr>
        <w:t>conscious restraint and moral alertness</w:t>
      </w:r>
      <w:r w:rsidRPr="00E71C2A">
        <w:rPr>
          <w:sz w:val="24"/>
          <w:szCs w:val="24"/>
        </w:rPr>
        <w:t>.</w:t>
      </w:r>
    </w:p>
    <w:p w14:paraId="0B7521DF" w14:textId="77777777" w:rsidR="008B200B" w:rsidRPr="00E71C2A" w:rsidRDefault="008B200B">
      <w:pPr>
        <w:spacing w:line="200" w:lineRule="exact"/>
        <w:rPr>
          <w:sz w:val="24"/>
          <w:szCs w:val="24"/>
        </w:rPr>
      </w:pPr>
    </w:p>
    <w:p w14:paraId="27A12023" w14:textId="77777777" w:rsidR="008B200B" w:rsidRDefault="008B200B">
      <w:pPr>
        <w:spacing w:line="200" w:lineRule="exact"/>
      </w:pPr>
    </w:p>
    <w:p w14:paraId="6B5A9410" w14:textId="77777777" w:rsidR="008B200B" w:rsidRDefault="008B200B">
      <w:pPr>
        <w:spacing w:line="200" w:lineRule="exact"/>
      </w:pPr>
    </w:p>
    <w:p w14:paraId="0CEF103E" w14:textId="77777777" w:rsidR="008B200B" w:rsidRDefault="008B200B">
      <w:pPr>
        <w:spacing w:line="200" w:lineRule="exact"/>
      </w:pPr>
    </w:p>
    <w:p w14:paraId="4A4ED9B0" w14:textId="77777777" w:rsidR="008B200B" w:rsidRDefault="008B200B">
      <w:pPr>
        <w:spacing w:line="200" w:lineRule="exact"/>
      </w:pPr>
    </w:p>
    <w:p w14:paraId="019BB5B0" w14:textId="77777777" w:rsidR="00E71C2A" w:rsidRDefault="00E71C2A" w:rsidP="00E71C2A">
      <w:pPr>
        <w:spacing w:line="200" w:lineRule="exact"/>
        <w:jc w:val="center"/>
      </w:pPr>
    </w:p>
    <w:p w14:paraId="4E02137F" w14:textId="4C29FB54" w:rsidR="008B200B" w:rsidRDefault="00E71C2A" w:rsidP="00E71C2A">
      <w:pPr>
        <w:spacing w:line="200" w:lineRule="exact"/>
        <w:jc w:val="center"/>
      </w:pPr>
      <w:r>
        <w:t>6</w:t>
      </w:r>
    </w:p>
    <w:p w14:paraId="40B2D1D1" w14:textId="77777777" w:rsidR="008B200B" w:rsidRDefault="008B200B">
      <w:pPr>
        <w:spacing w:line="200" w:lineRule="exact"/>
      </w:pPr>
    </w:p>
    <w:p w14:paraId="49B12E0B" w14:textId="4D95D131" w:rsidR="008B200B" w:rsidRDefault="008B200B" w:rsidP="00E71C2A">
      <w:pPr>
        <w:spacing w:before="12"/>
        <w:ind w:right="4306"/>
        <w:rPr>
          <w:rFonts w:ascii="Calibri" w:eastAsia="Calibri" w:hAnsi="Calibri" w:cs="Calibri"/>
          <w:sz w:val="22"/>
          <w:szCs w:val="22"/>
        </w:rPr>
        <w:sectPr w:rsidR="008B200B">
          <w:pgSz w:w="12240" w:h="15840"/>
          <w:pgMar w:top="1300" w:right="1720" w:bottom="280" w:left="1340" w:header="720" w:footer="720" w:gutter="0"/>
          <w:cols w:space="720"/>
        </w:sectPr>
      </w:pPr>
    </w:p>
    <w:p w14:paraId="36F18E3E" w14:textId="2D611414" w:rsidR="004632A4" w:rsidRDefault="00000000" w:rsidP="004632A4">
      <w:pPr>
        <w:rPr>
          <w:b/>
          <w:bCs/>
          <w:sz w:val="28"/>
          <w:szCs w:val="28"/>
        </w:rPr>
      </w:pPr>
      <w:r w:rsidRPr="004632A4">
        <w:rPr>
          <w:sz w:val="28"/>
          <w:szCs w:val="28"/>
        </w:rPr>
        <w:lastRenderedPageBreak/>
        <w:pict w14:anchorId="76114A1A">
          <v:group id="_x0000_s1043" style="position:absolute;margin-left:22.45pt;margin-top:22.45pt;width:567.2pt;height:747.2pt;z-index:-251652608;mso-position-horizontal-relative:page;mso-position-vertical-relative:page" coordorigin="449,449" coordsize="11344,14944">
            <v:shape id="_x0000_s1059" style="position:absolute;left:510;top:480;width:0;height:89" coordorigin="510,480" coordsize="0,89" path="m510,480r,89e" filled="f" strokeweight="3.1pt">
              <v:path arrowok="t"/>
            </v:shape>
            <v:shape id="_x0000_s1058" style="position:absolute;left:480;top:510;width:89;height:0" coordorigin="480,510" coordsize="89,0" path="m480,510r89,e" filled="f" strokeweight="3.1pt">
              <v:path arrowok="t"/>
            </v:shape>
            <v:shape id="_x0000_s1057" style="position:absolute;left:569;top:510;width:11105;height:0" coordorigin="569,510" coordsize="11105,0" path="m569,510r11105,e" filled="f" strokeweight="3.1pt">
              <v:path arrowok="t"/>
            </v:shape>
            <v:shape id="_x0000_s1056" style="position:absolute;left:569;top:562;width:11105;height:0" coordorigin="569,562" coordsize="11105,0" path="m569,562r11105,e" filled="f" strokeweight=".82pt">
              <v:path arrowok="t"/>
            </v:shape>
            <v:shape id="_x0000_s1055" style="position:absolute;left:11732;top:480;width:0;height:89" coordorigin="11732,480" coordsize="0,89" path="m11732,480r,89e" filled="f" strokeweight="3.1pt">
              <v:path arrowok="t"/>
            </v:shape>
            <v:shape id="_x0000_s1054" style="position:absolute;left:11674;top:510;width:89;height:0" coordorigin="11674,510" coordsize="89,0" path="m11674,510r88,e" filled="f" strokeweight="3.1pt">
              <v:path arrowok="t"/>
            </v:shape>
            <v:shape id="_x0000_s1053" style="position:absolute;left:510;top:569;width:0;height:14705" coordorigin="510,569" coordsize="0,14705" path="m510,569r,14705e" filled="f" strokeweight="3.1pt">
              <v:path arrowok="t"/>
            </v:shape>
            <v:shape id="_x0000_s1052" style="position:absolute;left:562;top:554;width:0;height:14734" coordorigin="562,554" coordsize="0,14734" path="m562,554r,14734e" filled="f" strokeweight=".82pt">
              <v:path arrowok="t"/>
            </v:shape>
            <v:shape id="_x0000_s1051" style="position:absolute;left:11732;top:569;width:0;height:14705" coordorigin="11732,569" coordsize="0,14705" path="m11732,569r,14705e" filled="f" strokeweight="3.1pt">
              <v:path arrowok="t"/>
            </v:shape>
            <v:shape id="_x0000_s1050" style="position:absolute;left:11681;top:554;width:0;height:14734" coordorigin="11681,554" coordsize="0,14734" path="m11681,554r,14734e" filled="f" strokeweight=".82pt">
              <v:path arrowok="t"/>
            </v:shape>
            <v:shape id="_x0000_s1049" style="position:absolute;left:510;top:15274;width:0;height:89" coordorigin="510,15274" coordsize="0,89" path="m510,15274r,88e" filled="f" strokeweight="3.1pt">
              <v:path arrowok="t"/>
            </v:shape>
            <v:shape id="_x0000_s1048" style="position:absolute;left:480;top:15332;width:89;height:0" coordorigin="480,15332" coordsize="89,0" path="m480,15332r89,e" filled="f" strokeweight="3.1pt">
              <v:path arrowok="t"/>
            </v:shape>
            <v:shape id="_x0000_s1047" style="position:absolute;left:569;top:15332;width:11105;height:0" coordorigin="569,15332" coordsize="11105,0" path="m569,15332r11105,e" filled="f" strokeweight="3.1pt">
              <v:path arrowok="t"/>
            </v:shape>
            <v:shape id="_x0000_s1046" style="position:absolute;left:569;top:15281;width:11105;height:0" coordorigin="569,15281" coordsize="11105,0" path="m569,15281r11105,e" filled="f" strokeweight=".82pt">
              <v:path arrowok="t"/>
            </v:shape>
            <v:shape id="_x0000_s1045" style="position:absolute;left:11732;top:15274;width:0;height:89" coordorigin="11732,15274" coordsize="0,89" path="m11732,15274r,88e" filled="f" strokeweight="3.1pt">
              <v:path arrowok="t"/>
            </v:shape>
            <v:shape id="_x0000_s1044" style="position:absolute;left:11674;top:15332;width:89;height:0" coordorigin="11674,15332" coordsize="89,0" path="m11674,15332r88,e" filled="f" strokeweight="3.1pt">
              <v:path arrowok="t"/>
            </v:shape>
            <w10:wrap anchorx="page" anchory="page"/>
          </v:group>
        </w:pict>
      </w:r>
      <w:r w:rsidR="004632A4" w:rsidRPr="004632A4">
        <w:rPr>
          <w:b/>
          <w:bCs/>
          <w:sz w:val="28"/>
          <w:szCs w:val="28"/>
        </w:rPr>
        <w:t xml:space="preserve"> </w:t>
      </w:r>
      <w:r w:rsidR="004632A4" w:rsidRPr="004632A4">
        <w:rPr>
          <w:b/>
          <w:bCs/>
          <w:sz w:val="28"/>
          <w:szCs w:val="28"/>
        </w:rPr>
        <w:t>Non-Attachment (</w:t>
      </w:r>
      <w:proofErr w:type="spellStart"/>
      <w:r w:rsidR="004632A4" w:rsidRPr="004632A4">
        <w:rPr>
          <w:b/>
          <w:bCs/>
          <w:sz w:val="28"/>
          <w:szCs w:val="28"/>
        </w:rPr>
        <w:t>Aparigraha</w:t>
      </w:r>
      <w:proofErr w:type="spellEnd"/>
      <w:r w:rsidR="004632A4" w:rsidRPr="004632A4">
        <w:rPr>
          <w:b/>
          <w:bCs/>
          <w:sz w:val="28"/>
          <w:szCs w:val="28"/>
        </w:rPr>
        <w:t>)</w:t>
      </w:r>
    </w:p>
    <w:p w14:paraId="47764397" w14:textId="77777777" w:rsidR="004632A4" w:rsidRPr="004632A4" w:rsidRDefault="004632A4" w:rsidP="004632A4">
      <w:pPr>
        <w:rPr>
          <w:b/>
          <w:bCs/>
          <w:sz w:val="28"/>
          <w:szCs w:val="28"/>
        </w:rPr>
      </w:pPr>
    </w:p>
    <w:p w14:paraId="6BEAA229" w14:textId="77777777" w:rsidR="004632A4" w:rsidRPr="004632A4" w:rsidRDefault="004632A4" w:rsidP="004632A4">
      <w:pPr>
        <w:numPr>
          <w:ilvl w:val="0"/>
          <w:numId w:val="15"/>
        </w:numPr>
        <w:spacing w:after="160" w:line="259" w:lineRule="auto"/>
        <w:rPr>
          <w:sz w:val="24"/>
          <w:szCs w:val="24"/>
        </w:rPr>
      </w:pPr>
      <w:r w:rsidRPr="004632A4">
        <w:rPr>
          <w:sz w:val="24"/>
          <w:szCs w:val="24"/>
        </w:rPr>
        <w:t xml:space="preserve">One of the </w:t>
      </w:r>
      <w:r w:rsidRPr="004632A4">
        <w:rPr>
          <w:b/>
          <w:bCs/>
          <w:sz w:val="24"/>
          <w:szCs w:val="24"/>
        </w:rPr>
        <w:t>Five Great Vows</w:t>
      </w:r>
      <w:r w:rsidRPr="004632A4">
        <w:rPr>
          <w:sz w:val="24"/>
          <w:szCs w:val="24"/>
        </w:rPr>
        <w:t xml:space="preserve"> (</w:t>
      </w:r>
      <w:proofErr w:type="spellStart"/>
      <w:r w:rsidRPr="004632A4">
        <w:rPr>
          <w:sz w:val="24"/>
          <w:szCs w:val="24"/>
        </w:rPr>
        <w:t>Mahavratas</w:t>
      </w:r>
      <w:proofErr w:type="spellEnd"/>
      <w:r w:rsidRPr="004632A4">
        <w:rPr>
          <w:sz w:val="24"/>
          <w:szCs w:val="24"/>
        </w:rPr>
        <w:t>) for ascetics.</w:t>
      </w:r>
    </w:p>
    <w:p w14:paraId="235BDD3B" w14:textId="77777777" w:rsidR="004632A4" w:rsidRPr="004632A4" w:rsidRDefault="004632A4" w:rsidP="004632A4">
      <w:pPr>
        <w:numPr>
          <w:ilvl w:val="0"/>
          <w:numId w:val="15"/>
        </w:numPr>
        <w:spacing w:after="160" w:line="259" w:lineRule="auto"/>
        <w:rPr>
          <w:sz w:val="24"/>
          <w:szCs w:val="24"/>
        </w:rPr>
      </w:pPr>
      <w:r w:rsidRPr="004632A4">
        <w:rPr>
          <w:sz w:val="24"/>
          <w:szCs w:val="24"/>
        </w:rPr>
        <w:t>Means renouncing:</w:t>
      </w:r>
    </w:p>
    <w:p w14:paraId="1642EE49" w14:textId="77777777" w:rsidR="004632A4" w:rsidRPr="004632A4" w:rsidRDefault="004632A4" w:rsidP="004632A4">
      <w:pPr>
        <w:numPr>
          <w:ilvl w:val="1"/>
          <w:numId w:val="15"/>
        </w:numPr>
        <w:spacing w:after="160" w:line="259" w:lineRule="auto"/>
        <w:rPr>
          <w:sz w:val="24"/>
          <w:szCs w:val="24"/>
        </w:rPr>
      </w:pPr>
      <w:r w:rsidRPr="004632A4">
        <w:rPr>
          <w:sz w:val="24"/>
          <w:szCs w:val="24"/>
        </w:rPr>
        <w:t>Material possessions</w:t>
      </w:r>
    </w:p>
    <w:p w14:paraId="20BC35CC" w14:textId="77777777" w:rsidR="004632A4" w:rsidRPr="004632A4" w:rsidRDefault="004632A4" w:rsidP="004632A4">
      <w:pPr>
        <w:numPr>
          <w:ilvl w:val="1"/>
          <w:numId w:val="15"/>
        </w:numPr>
        <w:spacing w:after="160" w:line="259" w:lineRule="auto"/>
        <w:rPr>
          <w:sz w:val="24"/>
          <w:szCs w:val="24"/>
        </w:rPr>
      </w:pPr>
      <w:r w:rsidRPr="004632A4">
        <w:rPr>
          <w:sz w:val="24"/>
          <w:szCs w:val="24"/>
        </w:rPr>
        <w:t>Emotional attachments</w:t>
      </w:r>
    </w:p>
    <w:p w14:paraId="6F688D53" w14:textId="77777777" w:rsidR="004632A4" w:rsidRPr="004632A4" w:rsidRDefault="004632A4" w:rsidP="004632A4">
      <w:pPr>
        <w:numPr>
          <w:ilvl w:val="1"/>
          <w:numId w:val="15"/>
        </w:numPr>
        <w:spacing w:after="160" w:line="259" w:lineRule="auto"/>
        <w:rPr>
          <w:sz w:val="24"/>
          <w:szCs w:val="24"/>
        </w:rPr>
      </w:pPr>
      <w:r w:rsidRPr="004632A4">
        <w:rPr>
          <w:sz w:val="24"/>
          <w:szCs w:val="24"/>
        </w:rPr>
        <w:t>Desires and ego</w:t>
      </w:r>
    </w:p>
    <w:p w14:paraId="1902AE87" w14:textId="77777777" w:rsidR="004632A4" w:rsidRDefault="004632A4" w:rsidP="004632A4">
      <w:pPr>
        <w:numPr>
          <w:ilvl w:val="0"/>
          <w:numId w:val="15"/>
        </w:numPr>
        <w:spacing w:after="160" w:line="259" w:lineRule="auto"/>
        <w:rPr>
          <w:sz w:val="24"/>
          <w:szCs w:val="24"/>
        </w:rPr>
      </w:pPr>
      <w:r w:rsidRPr="004632A4">
        <w:rPr>
          <w:sz w:val="24"/>
          <w:szCs w:val="24"/>
        </w:rPr>
        <w:t xml:space="preserve">Seen as essential for </w:t>
      </w:r>
      <w:r w:rsidRPr="004632A4">
        <w:rPr>
          <w:b/>
          <w:bCs/>
          <w:sz w:val="24"/>
          <w:szCs w:val="24"/>
        </w:rPr>
        <w:t>spiritual purity and liberation</w:t>
      </w:r>
      <w:r w:rsidRPr="004632A4">
        <w:rPr>
          <w:sz w:val="24"/>
          <w:szCs w:val="24"/>
        </w:rPr>
        <w:t>.</w:t>
      </w:r>
    </w:p>
    <w:p w14:paraId="74328E55" w14:textId="77777777" w:rsidR="004632A4" w:rsidRPr="004632A4" w:rsidRDefault="004632A4" w:rsidP="004632A4">
      <w:pPr>
        <w:spacing w:after="160" w:line="259" w:lineRule="auto"/>
        <w:ind w:left="720"/>
        <w:rPr>
          <w:sz w:val="24"/>
          <w:szCs w:val="24"/>
        </w:rPr>
      </w:pPr>
    </w:p>
    <w:p w14:paraId="16EE30CF" w14:textId="77777777" w:rsidR="004632A4" w:rsidRDefault="004632A4" w:rsidP="004632A4">
      <w:pPr>
        <w:rPr>
          <w:b/>
          <w:bCs/>
          <w:sz w:val="28"/>
          <w:szCs w:val="28"/>
        </w:rPr>
      </w:pPr>
      <w:r w:rsidRPr="004632A4">
        <w:rPr>
          <w:b/>
          <w:bCs/>
          <w:sz w:val="28"/>
          <w:szCs w:val="28"/>
        </w:rPr>
        <w:t xml:space="preserve">Practicing </w:t>
      </w:r>
      <w:proofErr w:type="spellStart"/>
      <w:r w:rsidRPr="004632A4">
        <w:rPr>
          <w:b/>
          <w:bCs/>
          <w:sz w:val="28"/>
          <w:szCs w:val="28"/>
        </w:rPr>
        <w:t>Aparigraha</w:t>
      </w:r>
      <w:proofErr w:type="spellEnd"/>
    </w:p>
    <w:p w14:paraId="1E498FDC" w14:textId="77777777" w:rsidR="004632A4" w:rsidRPr="004632A4" w:rsidRDefault="004632A4" w:rsidP="004632A4">
      <w:pPr>
        <w:rPr>
          <w:b/>
          <w:bCs/>
          <w:sz w:val="28"/>
          <w:szCs w:val="28"/>
        </w:rPr>
      </w:pPr>
    </w:p>
    <w:p w14:paraId="4AD33EC7" w14:textId="77777777" w:rsidR="004632A4" w:rsidRPr="004632A4" w:rsidRDefault="004632A4" w:rsidP="004632A4">
      <w:pPr>
        <w:numPr>
          <w:ilvl w:val="0"/>
          <w:numId w:val="16"/>
        </w:numPr>
        <w:spacing w:after="160" w:line="259" w:lineRule="auto"/>
        <w:rPr>
          <w:sz w:val="24"/>
          <w:szCs w:val="24"/>
        </w:rPr>
      </w:pPr>
      <w:r w:rsidRPr="004632A4">
        <w:rPr>
          <w:sz w:val="24"/>
          <w:szCs w:val="24"/>
        </w:rPr>
        <w:t>For monks: Renunciation of all property and relationships.</w:t>
      </w:r>
    </w:p>
    <w:p w14:paraId="251C405F" w14:textId="77777777" w:rsidR="004632A4" w:rsidRPr="004632A4" w:rsidRDefault="004632A4" w:rsidP="004632A4">
      <w:pPr>
        <w:numPr>
          <w:ilvl w:val="0"/>
          <w:numId w:val="16"/>
        </w:numPr>
        <w:spacing w:after="160" w:line="259" w:lineRule="auto"/>
        <w:rPr>
          <w:sz w:val="24"/>
          <w:szCs w:val="24"/>
        </w:rPr>
      </w:pPr>
      <w:r w:rsidRPr="004632A4">
        <w:rPr>
          <w:sz w:val="24"/>
          <w:szCs w:val="24"/>
        </w:rPr>
        <w:t>For laypeople: Limiting possessions and detachment from wealth.</w:t>
      </w:r>
    </w:p>
    <w:p w14:paraId="47DE3B74" w14:textId="77777777" w:rsidR="004632A4" w:rsidRPr="004632A4" w:rsidRDefault="004632A4" w:rsidP="004632A4">
      <w:pPr>
        <w:numPr>
          <w:ilvl w:val="0"/>
          <w:numId w:val="16"/>
        </w:numPr>
        <w:spacing w:after="160" w:line="259" w:lineRule="auto"/>
        <w:rPr>
          <w:sz w:val="24"/>
          <w:szCs w:val="24"/>
        </w:rPr>
      </w:pPr>
      <w:r w:rsidRPr="004632A4">
        <w:rPr>
          <w:sz w:val="24"/>
          <w:szCs w:val="24"/>
        </w:rPr>
        <w:t>Leads to:</w:t>
      </w:r>
    </w:p>
    <w:p w14:paraId="339B9ACC" w14:textId="77777777" w:rsidR="004632A4" w:rsidRPr="004632A4" w:rsidRDefault="004632A4" w:rsidP="004632A4">
      <w:pPr>
        <w:numPr>
          <w:ilvl w:val="1"/>
          <w:numId w:val="16"/>
        </w:numPr>
        <w:spacing w:after="160" w:line="259" w:lineRule="auto"/>
        <w:rPr>
          <w:sz w:val="24"/>
          <w:szCs w:val="24"/>
        </w:rPr>
      </w:pPr>
      <w:r w:rsidRPr="004632A4">
        <w:rPr>
          <w:sz w:val="24"/>
          <w:szCs w:val="24"/>
        </w:rPr>
        <w:t>Simplicity</w:t>
      </w:r>
    </w:p>
    <w:p w14:paraId="738E4CC9" w14:textId="77777777" w:rsidR="004632A4" w:rsidRPr="004632A4" w:rsidRDefault="004632A4" w:rsidP="004632A4">
      <w:pPr>
        <w:numPr>
          <w:ilvl w:val="1"/>
          <w:numId w:val="16"/>
        </w:numPr>
        <w:spacing w:after="160" w:line="259" w:lineRule="auto"/>
        <w:rPr>
          <w:sz w:val="24"/>
          <w:szCs w:val="24"/>
        </w:rPr>
      </w:pPr>
      <w:r w:rsidRPr="004632A4">
        <w:rPr>
          <w:sz w:val="24"/>
          <w:szCs w:val="24"/>
        </w:rPr>
        <w:t>Reduced desire</w:t>
      </w:r>
    </w:p>
    <w:p w14:paraId="3524C291" w14:textId="77777777" w:rsidR="004632A4" w:rsidRPr="004632A4" w:rsidRDefault="004632A4" w:rsidP="004632A4">
      <w:pPr>
        <w:numPr>
          <w:ilvl w:val="1"/>
          <w:numId w:val="16"/>
        </w:numPr>
        <w:spacing w:after="160" w:line="259" w:lineRule="auto"/>
        <w:rPr>
          <w:sz w:val="24"/>
          <w:szCs w:val="24"/>
        </w:rPr>
      </w:pPr>
      <w:r w:rsidRPr="004632A4">
        <w:rPr>
          <w:sz w:val="24"/>
          <w:szCs w:val="24"/>
        </w:rPr>
        <w:t>Inner peace</w:t>
      </w:r>
    </w:p>
    <w:p w14:paraId="2D402D98" w14:textId="5E48FEC7" w:rsidR="008B200B" w:rsidRDefault="008B200B">
      <w:pPr>
        <w:spacing w:before="59"/>
        <w:ind w:left="100" w:right="7903"/>
        <w:jc w:val="both"/>
        <w:rPr>
          <w:sz w:val="32"/>
          <w:szCs w:val="32"/>
        </w:rPr>
      </w:pPr>
    </w:p>
    <w:p w14:paraId="1221F2A5" w14:textId="77777777" w:rsidR="008B200B" w:rsidRDefault="008B200B">
      <w:pPr>
        <w:spacing w:before="6" w:line="140" w:lineRule="exact"/>
        <w:rPr>
          <w:sz w:val="14"/>
          <w:szCs w:val="14"/>
        </w:rPr>
      </w:pPr>
    </w:p>
    <w:p w14:paraId="3B664FED" w14:textId="77777777" w:rsidR="008B200B" w:rsidRDefault="008B200B">
      <w:pPr>
        <w:spacing w:line="200" w:lineRule="exact"/>
      </w:pPr>
    </w:p>
    <w:p w14:paraId="5F150279" w14:textId="77777777" w:rsidR="008B200B" w:rsidRDefault="008B200B">
      <w:pPr>
        <w:spacing w:line="200" w:lineRule="exact"/>
      </w:pPr>
    </w:p>
    <w:p w14:paraId="6A3AF72B" w14:textId="77777777" w:rsidR="004632A4" w:rsidRDefault="004632A4" w:rsidP="004632A4">
      <w:pPr>
        <w:rPr>
          <w:b/>
          <w:bCs/>
          <w:sz w:val="28"/>
          <w:szCs w:val="28"/>
        </w:rPr>
      </w:pPr>
      <w:r w:rsidRPr="004632A4">
        <w:rPr>
          <w:b/>
          <w:bCs/>
          <w:sz w:val="28"/>
          <w:szCs w:val="28"/>
        </w:rPr>
        <w:t>Unity of the Three Principles</w:t>
      </w:r>
    </w:p>
    <w:p w14:paraId="2D1C3702" w14:textId="77777777" w:rsidR="004632A4" w:rsidRPr="004632A4" w:rsidRDefault="004632A4" w:rsidP="004632A4">
      <w:pPr>
        <w:rPr>
          <w:b/>
          <w:bCs/>
          <w:sz w:val="28"/>
          <w:szCs w:val="28"/>
        </w:rPr>
      </w:pPr>
    </w:p>
    <w:p w14:paraId="73291AD6" w14:textId="77777777" w:rsidR="004632A4" w:rsidRPr="004632A4" w:rsidRDefault="004632A4" w:rsidP="004632A4">
      <w:pPr>
        <w:numPr>
          <w:ilvl w:val="0"/>
          <w:numId w:val="17"/>
        </w:numPr>
        <w:spacing w:after="160" w:line="259" w:lineRule="auto"/>
        <w:rPr>
          <w:sz w:val="24"/>
          <w:szCs w:val="24"/>
        </w:rPr>
      </w:pPr>
      <w:r w:rsidRPr="004632A4">
        <w:rPr>
          <w:b/>
          <w:bCs/>
          <w:sz w:val="24"/>
          <w:szCs w:val="24"/>
        </w:rPr>
        <w:t>Ahimsa</w:t>
      </w:r>
      <w:r w:rsidRPr="004632A4">
        <w:rPr>
          <w:sz w:val="24"/>
          <w:szCs w:val="24"/>
        </w:rPr>
        <w:t xml:space="preserve"> prevents harm.</w:t>
      </w:r>
    </w:p>
    <w:p w14:paraId="0AF78B5E" w14:textId="77777777" w:rsidR="004632A4" w:rsidRPr="004632A4" w:rsidRDefault="004632A4" w:rsidP="004632A4">
      <w:pPr>
        <w:numPr>
          <w:ilvl w:val="0"/>
          <w:numId w:val="17"/>
        </w:numPr>
        <w:spacing w:after="160" w:line="259" w:lineRule="auto"/>
        <w:rPr>
          <w:sz w:val="24"/>
          <w:szCs w:val="24"/>
        </w:rPr>
      </w:pPr>
      <w:r w:rsidRPr="004632A4">
        <w:rPr>
          <w:b/>
          <w:bCs/>
          <w:sz w:val="24"/>
          <w:szCs w:val="24"/>
        </w:rPr>
        <w:t>Mindfulness</w:t>
      </w:r>
      <w:r w:rsidRPr="004632A4">
        <w:rPr>
          <w:sz w:val="24"/>
          <w:szCs w:val="24"/>
        </w:rPr>
        <w:t xml:space="preserve"> ensures every action is intentional and pure.</w:t>
      </w:r>
    </w:p>
    <w:p w14:paraId="55AA3FEE" w14:textId="77777777" w:rsidR="004632A4" w:rsidRPr="004632A4" w:rsidRDefault="004632A4" w:rsidP="004632A4">
      <w:pPr>
        <w:numPr>
          <w:ilvl w:val="0"/>
          <w:numId w:val="17"/>
        </w:numPr>
        <w:spacing w:after="160" w:line="259" w:lineRule="auto"/>
        <w:rPr>
          <w:sz w:val="24"/>
          <w:szCs w:val="24"/>
        </w:rPr>
      </w:pPr>
      <w:proofErr w:type="spellStart"/>
      <w:r w:rsidRPr="004632A4">
        <w:rPr>
          <w:b/>
          <w:bCs/>
          <w:sz w:val="24"/>
          <w:szCs w:val="24"/>
        </w:rPr>
        <w:t>Aparigraha</w:t>
      </w:r>
      <w:proofErr w:type="spellEnd"/>
      <w:r w:rsidRPr="004632A4">
        <w:rPr>
          <w:sz w:val="24"/>
          <w:szCs w:val="24"/>
        </w:rPr>
        <w:t xml:space="preserve"> removes the root of suffering—attachment.</w:t>
      </w:r>
    </w:p>
    <w:p w14:paraId="7F6382CC" w14:textId="77777777" w:rsidR="004632A4" w:rsidRPr="004632A4" w:rsidRDefault="004632A4" w:rsidP="004632A4">
      <w:pPr>
        <w:numPr>
          <w:ilvl w:val="0"/>
          <w:numId w:val="17"/>
        </w:numPr>
        <w:spacing w:after="160" w:line="259" w:lineRule="auto"/>
        <w:rPr>
          <w:sz w:val="24"/>
          <w:szCs w:val="24"/>
        </w:rPr>
      </w:pPr>
      <w:r w:rsidRPr="004632A4">
        <w:rPr>
          <w:sz w:val="24"/>
          <w:szCs w:val="24"/>
        </w:rPr>
        <w:t>Together, they purify the soul and break the cycle of rebirth.</w:t>
      </w:r>
    </w:p>
    <w:p w14:paraId="440CD1D2" w14:textId="77777777" w:rsidR="008B200B" w:rsidRDefault="008B200B">
      <w:pPr>
        <w:spacing w:line="200" w:lineRule="exact"/>
      </w:pPr>
    </w:p>
    <w:p w14:paraId="56871CDD" w14:textId="77777777" w:rsidR="008B200B" w:rsidRDefault="008B200B">
      <w:pPr>
        <w:spacing w:before="8" w:line="160" w:lineRule="exact"/>
        <w:rPr>
          <w:sz w:val="16"/>
          <w:szCs w:val="16"/>
        </w:rPr>
      </w:pPr>
    </w:p>
    <w:p w14:paraId="186B37AF" w14:textId="77777777" w:rsidR="008B200B" w:rsidRDefault="008B200B">
      <w:pPr>
        <w:spacing w:line="200" w:lineRule="exact"/>
      </w:pPr>
    </w:p>
    <w:p w14:paraId="6443EF8A" w14:textId="77777777" w:rsidR="008B200B" w:rsidRDefault="008B200B">
      <w:pPr>
        <w:spacing w:line="200" w:lineRule="exact"/>
      </w:pPr>
    </w:p>
    <w:p w14:paraId="1D497F77" w14:textId="77777777" w:rsidR="008B200B" w:rsidRDefault="008B200B">
      <w:pPr>
        <w:spacing w:line="200" w:lineRule="exact"/>
      </w:pPr>
    </w:p>
    <w:p w14:paraId="27ABB526" w14:textId="77777777" w:rsidR="008B200B" w:rsidRDefault="008B200B">
      <w:pPr>
        <w:spacing w:line="200" w:lineRule="exact"/>
      </w:pPr>
    </w:p>
    <w:p w14:paraId="01514023" w14:textId="77777777" w:rsidR="008B200B" w:rsidRDefault="008B200B">
      <w:pPr>
        <w:spacing w:line="200" w:lineRule="exact"/>
      </w:pPr>
    </w:p>
    <w:p w14:paraId="25161D36" w14:textId="77777777" w:rsidR="008B200B" w:rsidRDefault="008B200B">
      <w:pPr>
        <w:spacing w:line="200" w:lineRule="exact"/>
      </w:pPr>
    </w:p>
    <w:p w14:paraId="5C6B77AF" w14:textId="77777777" w:rsidR="008B200B" w:rsidRDefault="008B200B">
      <w:pPr>
        <w:spacing w:line="200" w:lineRule="exact"/>
      </w:pPr>
    </w:p>
    <w:p w14:paraId="21DB5C77" w14:textId="77777777" w:rsidR="008B200B" w:rsidRDefault="008B200B">
      <w:pPr>
        <w:spacing w:line="200" w:lineRule="exact"/>
      </w:pPr>
    </w:p>
    <w:p w14:paraId="777701F7" w14:textId="77777777" w:rsidR="008B200B" w:rsidRDefault="008B200B">
      <w:pPr>
        <w:spacing w:line="200" w:lineRule="exact"/>
      </w:pPr>
    </w:p>
    <w:p w14:paraId="2B935E89" w14:textId="77777777" w:rsidR="008B200B" w:rsidRDefault="008B200B">
      <w:pPr>
        <w:spacing w:line="200" w:lineRule="exact"/>
      </w:pPr>
    </w:p>
    <w:p w14:paraId="4F9E86B5" w14:textId="77777777" w:rsidR="008B200B" w:rsidRDefault="008B200B">
      <w:pPr>
        <w:spacing w:line="200" w:lineRule="exact"/>
      </w:pPr>
    </w:p>
    <w:p w14:paraId="0FA2BEE6" w14:textId="77777777" w:rsidR="008B200B" w:rsidRDefault="008B200B">
      <w:pPr>
        <w:spacing w:line="200" w:lineRule="exact"/>
      </w:pPr>
    </w:p>
    <w:p w14:paraId="71823BAB" w14:textId="77777777" w:rsidR="008B200B" w:rsidRDefault="008B200B">
      <w:pPr>
        <w:spacing w:line="200" w:lineRule="exact"/>
      </w:pPr>
    </w:p>
    <w:p w14:paraId="2C37FF37" w14:textId="77777777" w:rsidR="008B200B" w:rsidRDefault="008B200B">
      <w:pPr>
        <w:spacing w:line="200" w:lineRule="exact"/>
      </w:pPr>
    </w:p>
    <w:p w14:paraId="68679D62" w14:textId="77777777" w:rsidR="008B200B" w:rsidRDefault="008B200B">
      <w:pPr>
        <w:spacing w:before="12"/>
        <w:ind w:left="4689" w:right="4706"/>
        <w:jc w:val="center"/>
        <w:rPr>
          <w:rFonts w:ascii="Calibri" w:eastAsia="Calibri" w:hAnsi="Calibri" w:cs="Calibri"/>
          <w:sz w:val="22"/>
          <w:szCs w:val="22"/>
        </w:rPr>
      </w:pPr>
    </w:p>
    <w:p w14:paraId="7B46B0A0" w14:textId="44DA5E62" w:rsidR="00617009" w:rsidRDefault="00617009" w:rsidP="00617009">
      <w:pPr>
        <w:spacing w:before="12"/>
        <w:ind w:right="4706"/>
        <w:jc w:val="center"/>
        <w:rPr>
          <w:rFonts w:ascii="Calibri" w:eastAsia="Calibri" w:hAnsi="Calibri" w:cs="Calibri"/>
          <w:sz w:val="22"/>
          <w:szCs w:val="22"/>
        </w:rPr>
        <w:sectPr w:rsidR="00617009">
          <w:pgSz w:w="12240" w:h="15840"/>
          <w:pgMar w:top="660" w:right="1320" w:bottom="280" w:left="1340" w:header="720" w:footer="720" w:gutter="0"/>
          <w:cols w:space="720"/>
        </w:sectPr>
      </w:pPr>
      <w:r>
        <w:rPr>
          <w:rFonts w:ascii="Calibri" w:eastAsia="Calibri" w:hAnsi="Calibri" w:cs="Calibri"/>
          <w:sz w:val="22"/>
          <w:szCs w:val="22"/>
        </w:rPr>
        <w:t xml:space="preserve">                                                                                         7</w:t>
      </w:r>
    </w:p>
    <w:p w14:paraId="61F2ED8C" w14:textId="01E9A7EB" w:rsidR="008B200B" w:rsidRDefault="00000000" w:rsidP="004632A4">
      <w:pPr>
        <w:spacing w:before="61"/>
        <w:rPr>
          <w:sz w:val="32"/>
          <w:szCs w:val="32"/>
        </w:rPr>
      </w:pPr>
      <w:r>
        <w:lastRenderedPageBreak/>
        <w:pict w14:anchorId="1054CCF9">
          <v:group id="_x0000_s1026" style="position:absolute;margin-left:22.45pt;margin-top:22.45pt;width:567.2pt;height:747.2pt;z-index:-251651584;mso-position-horizontal-relative:page;mso-position-vertical-relative:page" coordorigin="449,449" coordsize="11344,14944">
            <v:shape id="_x0000_s1042" style="position:absolute;left:510;top:480;width:0;height:89" coordorigin="510,480" coordsize="0,89" path="m510,480r,89e" filled="f" strokeweight="3.1pt">
              <v:path arrowok="t"/>
            </v:shape>
            <v:shape id="_x0000_s1041" style="position:absolute;left:480;top:510;width:89;height:0" coordorigin="480,510" coordsize="89,0" path="m480,510r89,e" filled="f" strokeweight="3.1pt">
              <v:path arrowok="t"/>
            </v:shape>
            <v:shape id="_x0000_s1040" style="position:absolute;left:569;top:510;width:11105;height:0" coordorigin="569,510" coordsize="11105,0" path="m569,510r11105,e" filled="f" strokeweight="3.1pt">
              <v:path arrowok="t"/>
            </v:shape>
            <v:shape id="_x0000_s1039" style="position:absolute;left:569;top:562;width:11105;height:0" coordorigin="569,562" coordsize="11105,0" path="m569,562r11105,e" filled="f" strokeweight=".82pt">
              <v:path arrowok="t"/>
            </v:shape>
            <v:shape id="_x0000_s1038" style="position:absolute;left:11732;top:480;width:0;height:89" coordorigin="11732,480" coordsize="0,89" path="m11732,480r,89e" filled="f" strokeweight="3.1pt">
              <v:path arrowok="t"/>
            </v:shape>
            <v:shape id="_x0000_s1037" style="position:absolute;left:11674;top:510;width:89;height:0" coordorigin="11674,510" coordsize="89,0" path="m11674,510r88,e" filled="f" strokeweight="3.1pt">
              <v:path arrowok="t"/>
            </v:shape>
            <v:shape id="_x0000_s1036" style="position:absolute;left:510;top:569;width:0;height:14705" coordorigin="510,569" coordsize="0,14705" path="m510,569r,14705e" filled="f" strokeweight="3.1pt">
              <v:path arrowok="t"/>
            </v:shape>
            <v:shape id="_x0000_s1035" style="position:absolute;left:562;top:554;width:0;height:14734" coordorigin="562,554" coordsize="0,14734" path="m562,554r,14734e" filled="f" strokeweight=".82pt">
              <v:path arrowok="t"/>
            </v:shape>
            <v:shape id="_x0000_s1034" style="position:absolute;left:11732;top:569;width:0;height:14705" coordorigin="11732,569" coordsize="0,14705" path="m11732,569r,14705e" filled="f" strokeweight="3.1pt">
              <v:path arrowok="t"/>
            </v:shape>
            <v:shape id="_x0000_s1033" style="position:absolute;left:11681;top:554;width:0;height:14734" coordorigin="11681,554" coordsize="0,14734" path="m11681,554r,14734e" filled="f" strokeweight=".82pt">
              <v:path arrowok="t"/>
            </v:shape>
            <v:shape id="_x0000_s1032" style="position:absolute;left:510;top:15274;width:0;height:89" coordorigin="510,15274" coordsize="0,89" path="m510,15274r,88e" filled="f" strokeweight="3.1pt">
              <v:path arrowok="t"/>
            </v:shape>
            <v:shape id="_x0000_s1031" style="position:absolute;left:480;top:15332;width:89;height:0" coordorigin="480,15332" coordsize="89,0" path="m480,15332r89,e" filled="f" strokeweight="3.1pt">
              <v:path arrowok="t"/>
            </v:shape>
            <v:shape id="_x0000_s1030" style="position:absolute;left:569;top:15332;width:11105;height:0" coordorigin="569,15332" coordsize="11105,0" path="m569,15332r11105,e" filled="f" strokeweight="3.1pt">
              <v:path arrowok="t"/>
            </v:shape>
            <v:shape id="_x0000_s1029" style="position:absolute;left:569;top:15281;width:11105;height:0" coordorigin="569,15281" coordsize="11105,0" path="m569,15281r11105,e" filled="f" strokeweight=".82pt">
              <v:path arrowok="t"/>
            </v:shape>
            <v:shape id="_x0000_s1028" style="position:absolute;left:11732;top:15274;width:0;height:89" coordorigin="11732,15274" coordsize="0,89" path="m11732,15274r,88e" filled="f" strokeweight="3.1pt">
              <v:path arrowok="t"/>
            </v:shape>
            <v:shape id="_x0000_s1027" style="position:absolute;left:11674;top:15332;width:89;height:0" coordorigin="11674,15332" coordsize="89,0" path="m11674,15332r88,e" filled="f" strokeweight="3.1pt">
              <v:path arrowok="t"/>
            </v:shape>
            <w10:wrap anchorx="page" anchory="page"/>
          </v:group>
        </w:pict>
      </w:r>
    </w:p>
    <w:p w14:paraId="3F9004C7" w14:textId="77777777" w:rsidR="008B200B" w:rsidRDefault="008B200B">
      <w:pPr>
        <w:spacing w:before="5" w:line="140" w:lineRule="exact"/>
        <w:rPr>
          <w:sz w:val="14"/>
          <w:szCs w:val="14"/>
        </w:rPr>
      </w:pPr>
    </w:p>
    <w:p w14:paraId="68753FAF" w14:textId="66A89FDF" w:rsidR="00617009" w:rsidRDefault="00617009" w:rsidP="00617009">
      <w:pPr>
        <w:rPr>
          <w:b/>
          <w:bCs/>
          <w:sz w:val="28"/>
          <w:szCs w:val="28"/>
          <w:lang w:val="en-AE"/>
        </w:rPr>
      </w:pPr>
      <w:r>
        <w:rPr>
          <w:b/>
          <w:bCs/>
          <w:sz w:val="28"/>
          <w:szCs w:val="28"/>
          <w:lang w:val="en-AE"/>
        </w:rPr>
        <w:t>C</w:t>
      </w:r>
      <w:r w:rsidRPr="00617009">
        <w:rPr>
          <w:b/>
          <w:bCs/>
          <w:sz w:val="28"/>
          <w:szCs w:val="28"/>
          <w:lang w:val="en-AE"/>
        </w:rPr>
        <w:t>onclusion of Buddhism &amp; Jainism</w:t>
      </w:r>
    </w:p>
    <w:p w14:paraId="107B39CB" w14:textId="77777777" w:rsidR="00617009" w:rsidRPr="00617009" w:rsidRDefault="00617009" w:rsidP="00617009">
      <w:pPr>
        <w:ind w:left="460"/>
        <w:rPr>
          <w:b/>
          <w:bCs/>
          <w:sz w:val="28"/>
          <w:szCs w:val="28"/>
          <w:lang w:val="en-AE"/>
        </w:rPr>
      </w:pPr>
    </w:p>
    <w:p w14:paraId="75190565" w14:textId="77777777" w:rsidR="00617009" w:rsidRPr="00617009" w:rsidRDefault="00617009" w:rsidP="00617009">
      <w:pPr>
        <w:spacing w:line="360" w:lineRule="auto"/>
        <w:ind w:left="460"/>
        <w:rPr>
          <w:sz w:val="24"/>
          <w:szCs w:val="24"/>
          <w:lang w:val="en-AE"/>
        </w:rPr>
      </w:pPr>
      <w:r w:rsidRPr="00617009">
        <w:rPr>
          <w:sz w:val="24"/>
          <w:szCs w:val="24"/>
          <w:lang w:val="en-AE"/>
        </w:rPr>
        <w:t>Buddhism and Jainism are two ancient Indian religions that share foundational principles but also diverge in key aspects.</w:t>
      </w:r>
    </w:p>
    <w:p w14:paraId="5BF0F850" w14:textId="77777777" w:rsidR="00617009" w:rsidRPr="00617009" w:rsidRDefault="00617009" w:rsidP="00617009">
      <w:pPr>
        <w:numPr>
          <w:ilvl w:val="0"/>
          <w:numId w:val="18"/>
        </w:numPr>
        <w:spacing w:line="360" w:lineRule="auto"/>
        <w:rPr>
          <w:sz w:val="24"/>
          <w:szCs w:val="24"/>
          <w:lang w:val="en-AE"/>
        </w:rPr>
      </w:pPr>
      <w:r w:rsidRPr="00617009">
        <w:rPr>
          <w:b/>
          <w:bCs/>
          <w:sz w:val="24"/>
          <w:szCs w:val="24"/>
          <w:lang w:val="en-AE"/>
        </w:rPr>
        <w:t>Shared Principles</w:t>
      </w:r>
      <w:r w:rsidRPr="00617009">
        <w:rPr>
          <w:sz w:val="24"/>
          <w:szCs w:val="24"/>
          <w:lang w:val="en-AE"/>
        </w:rPr>
        <w:t xml:space="preserve">: Both emphasize </w:t>
      </w:r>
      <w:r w:rsidRPr="00617009">
        <w:rPr>
          <w:b/>
          <w:bCs/>
          <w:sz w:val="24"/>
          <w:szCs w:val="24"/>
          <w:lang w:val="en-AE"/>
        </w:rPr>
        <w:t>nonviolence (ahimsa), karma, and spiritual liberation</w:t>
      </w:r>
      <w:r w:rsidRPr="00617009">
        <w:rPr>
          <w:sz w:val="24"/>
          <w:szCs w:val="24"/>
          <w:lang w:val="en-AE"/>
        </w:rPr>
        <w:t>. They reject materialism and promote ethical living, meditation, and self-discipline.</w:t>
      </w:r>
    </w:p>
    <w:p w14:paraId="46730262" w14:textId="77777777" w:rsidR="00617009" w:rsidRPr="00617009" w:rsidRDefault="00617009" w:rsidP="00617009">
      <w:pPr>
        <w:numPr>
          <w:ilvl w:val="0"/>
          <w:numId w:val="18"/>
        </w:numPr>
        <w:spacing w:line="360" w:lineRule="auto"/>
        <w:rPr>
          <w:sz w:val="24"/>
          <w:szCs w:val="24"/>
          <w:lang w:val="en-AE"/>
        </w:rPr>
      </w:pPr>
      <w:r w:rsidRPr="00617009">
        <w:rPr>
          <w:b/>
          <w:bCs/>
          <w:sz w:val="24"/>
          <w:szCs w:val="24"/>
          <w:lang w:val="en-AE"/>
        </w:rPr>
        <w:t>Differences</w:t>
      </w:r>
      <w:r w:rsidRPr="00617009">
        <w:rPr>
          <w:sz w:val="24"/>
          <w:szCs w:val="24"/>
          <w:lang w:val="en-AE"/>
        </w:rPr>
        <w:t xml:space="preserve">: Buddhism follows the teachings of </w:t>
      </w:r>
      <w:r w:rsidRPr="00617009">
        <w:rPr>
          <w:b/>
          <w:bCs/>
          <w:sz w:val="24"/>
          <w:szCs w:val="24"/>
          <w:lang w:val="en-AE"/>
        </w:rPr>
        <w:t>Gautama Buddha</w:t>
      </w:r>
      <w:r w:rsidRPr="00617009">
        <w:rPr>
          <w:sz w:val="24"/>
          <w:szCs w:val="24"/>
          <w:lang w:val="en-AE"/>
        </w:rPr>
        <w:t xml:space="preserve">, focusing on the </w:t>
      </w:r>
      <w:r w:rsidRPr="00617009">
        <w:rPr>
          <w:b/>
          <w:bCs/>
          <w:sz w:val="24"/>
          <w:szCs w:val="24"/>
          <w:lang w:val="en-AE"/>
        </w:rPr>
        <w:t>Middle Path</w:t>
      </w:r>
      <w:r w:rsidRPr="00617009">
        <w:rPr>
          <w:sz w:val="24"/>
          <w:szCs w:val="24"/>
          <w:lang w:val="en-AE"/>
        </w:rPr>
        <w:t xml:space="preserve"> and mindfulness. Jainism, rooted in the guidance of </w:t>
      </w:r>
      <w:r w:rsidRPr="00617009">
        <w:rPr>
          <w:b/>
          <w:bCs/>
          <w:sz w:val="24"/>
          <w:szCs w:val="24"/>
          <w:lang w:val="en-AE"/>
        </w:rPr>
        <w:t>24 Tirthankaras</w:t>
      </w:r>
      <w:r w:rsidRPr="00617009">
        <w:rPr>
          <w:sz w:val="24"/>
          <w:szCs w:val="24"/>
          <w:lang w:val="en-AE"/>
        </w:rPr>
        <w:t xml:space="preserve">, teaches </w:t>
      </w:r>
      <w:r w:rsidRPr="00617009">
        <w:rPr>
          <w:b/>
          <w:bCs/>
          <w:sz w:val="24"/>
          <w:szCs w:val="24"/>
          <w:lang w:val="en-AE"/>
        </w:rPr>
        <w:t>strict asceticism</w:t>
      </w:r>
      <w:r w:rsidRPr="00617009">
        <w:rPr>
          <w:sz w:val="24"/>
          <w:szCs w:val="24"/>
          <w:lang w:val="en-AE"/>
        </w:rPr>
        <w:t xml:space="preserve"> and extreme nonviolence, even toward microorganisms.</w:t>
      </w:r>
    </w:p>
    <w:p w14:paraId="452F43F7" w14:textId="77777777" w:rsidR="00617009" w:rsidRPr="00617009" w:rsidRDefault="00617009" w:rsidP="00617009">
      <w:pPr>
        <w:numPr>
          <w:ilvl w:val="0"/>
          <w:numId w:val="18"/>
        </w:numPr>
        <w:spacing w:line="360" w:lineRule="auto"/>
        <w:rPr>
          <w:sz w:val="24"/>
          <w:szCs w:val="24"/>
          <w:lang w:val="en-AE"/>
        </w:rPr>
      </w:pPr>
      <w:r w:rsidRPr="00617009">
        <w:rPr>
          <w:b/>
          <w:bCs/>
          <w:sz w:val="24"/>
          <w:szCs w:val="24"/>
          <w:lang w:val="en-AE"/>
        </w:rPr>
        <w:t>Influence</w:t>
      </w:r>
      <w:r w:rsidRPr="00617009">
        <w:rPr>
          <w:sz w:val="24"/>
          <w:szCs w:val="24"/>
          <w:lang w:val="en-AE"/>
        </w:rPr>
        <w:t>: Both have shaped Indian philosophy, art, and social values. Buddhism spread globally, influencing countries like China, Japan, and Tibet, while Jainism remained deeply rooted in Indian culture.</w:t>
      </w:r>
    </w:p>
    <w:p w14:paraId="08F8DE4D" w14:textId="75766BC8" w:rsidR="008B200B" w:rsidRDefault="008B200B" w:rsidP="00617009">
      <w:pPr>
        <w:spacing w:line="360" w:lineRule="auto"/>
        <w:ind w:left="460"/>
        <w:rPr>
          <w:sz w:val="24"/>
          <w:szCs w:val="24"/>
        </w:rPr>
      </w:pPr>
    </w:p>
    <w:p w14:paraId="4E74F668" w14:textId="77777777" w:rsidR="008B200B" w:rsidRDefault="008B200B">
      <w:pPr>
        <w:spacing w:before="3" w:line="180" w:lineRule="exact"/>
        <w:rPr>
          <w:sz w:val="18"/>
          <w:szCs w:val="18"/>
        </w:rPr>
      </w:pPr>
    </w:p>
    <w:p w14:paraId="781DC3BA" w14:textId="77777777" w:rsidR="008B200B" w:rsidRDefault="008B200B">
      <w:pPr>
        <w:spacing w:line="200" w:lineRule="exact"/>
      </w:pPr>
    </w:p>
    <w:p w14:paraId="28EAAF82" w14:textId="77777777" w:rsidR="008B200B" w:rsidRDefault="008B200B">
      <w:pPr>
        <w:spacing w:line="200" w:lineRule="exact"/>
      </w:pPr>
    </w:p>
    <w:p w14:paraId="4E5BC84C" w14:textId="77777777" w:rsidR="008B200B" w:rsidRDefault="008B200B">
      <w:pPr>
        <w:spacing w:line="200" w:lineRule="exact"/>
      </w:pPr>
    </w:p>
    <w:p w14:paraId="321FDCAF" w14:textId="77777777" w:rsidR="008B200B" w:rsidRDefault="008B200B">
      <w:pPr>
        <w:spacing w:line="200" w:lineRule="exact"/>
      </w:pPr>
    </w:p>
    <w:p w14:paraId="0B61ED95" w14:textId="77777777" w:rsidR="008B200B" w:rsidRDefault="008B200B">
      <w:pPr>
        <w:spacing w:line="200" w:lineRule="exact"/>
      </w:pPr>
    </w:p>
    <w:p w14:paraId="46E435F6" w14:textId="77777777" w:rsidR="008B200B" w:rsidRDefault="008B200B">
      <w:pPr>
        <w:spacing w:line="200" w:lineRule="exact"/>
      </w:pPr>
    </w:p>
    <w:p w14:paraId="3BF6E720" w14:textId="77777777" w:rsidR="008B200B" w:rsidRDefault="008B200B">
      <w:pPr>
        <w:spacing w:line="200" w:lineRule="exact"/>
      </w:pPr>
    </w:p>
    <w:p w14:paraId="0A0D786A" w14:textId="77777777" w:rsidR="008B200B" w:rsidRDefault="008B200B">
      <w:pPr>
        <w:spacing w:line="200" w:lineRule="exact"/>
      </w:pPr>
    </w:p>
    <w:p w14:paraId="41D1406B" w14:textId="77777777" w:rsidR="008B200B" w:rsidRDefault="008B200B">
      <w:pPr>
        <w:spacing w:line="200" w:lineRule="exact"/>
      </w:pPr>
    </w:p>
    <w:p w14:paraId="13A10E68" w14:textId="77777777" w:rsidR="008B200B" w:rsidRDefault="008B200B">
      <w:pPr>
        <w:spacing w:line="200" w:lineRule="exact"/>
      </w:pPr>
    </w:p>
    <w:p w14:paraId="24B274D7" w14:textId="77777777" w:rsidR="008B200B" w:rsidRDefault="008B200B">
      <w:pPr>
        <w:spacing w:line="200" w:lineRule="exact"/>
      </w:pPr>
    </w:p>
    <w:p w14:paraId="6D391366" w14:textId="77777777" w:rsidR="008B200B" w:rsidRDefault="008B200B">
      <w:pPr>
        <w:spacing w:line="200" w:lineRule="exact"/>
      </w:pPr>
    </w:p>
    <w:p w14:paraId="41AA3235" w14:textId="77777777" w:rsidR="008B200B" w:rsidRDefault="008B200B">
      <w:pPr>
        <w:spacing w:line="200" w:lineRule="exact"/>
      </w:pPr>
    </w:p>
    <w:p w14:paraId="3954E25D" w14:textId="77777777" w:rsidR="008B200B" w:rsidRDefault="008B200B">
      <w:pPr>
        <w:spacing w:line="200" w:lineRule="exact"/>
      </w:pPr>
    </w:p>
    <w:p w14:paraId="087CCBBA" w14:textId="77777777" w:rsidR="008B200B" w:rsidRDefault="008B200B">
      <w:pPr>
        <w:spacing w:line="200" w:lineRule="exact"/>
      </w:pPr>
    </w:p>
    <w:p w14:paraId="36A04C0D" w14:textId="77777777" w:rsidR="008B200B" w:rsidRDefault="008B200B">
      <w:pPr>
        <w:spacing w:line="200" w:lineRule="exact"/>
      </w:pPr>
    </w:p>
    <w:p w14:paraId="3E927261" w14:textId="77777777" w:rsidR="008B200B" w:rsidRDefault="008B200B">
      <w:pPr>
        <w:spacing w:line="200" w:lineRule="exact"/>
      </w:pPr>
    </w:p>
    <w:p w14:paraId="133ABD0C" w14:textId="77777777" w:rsidR="008B200B" w:rsidRDefault="008B200B">
      <w:pPr>
        <w:spacing w:line="200" w:lineRule="exact"/>
      </w:pPr>
    </w:p>
    <w:p w14:paraId="4F73259D" w14:textId="77777777" w:rsidR="008B200B" w:rsidRDefault="008B200B">
      <w:pPr>
        <w:spacing w:line="200" w:lineRule="exact"/>
      </w:pPr>
    </w:p>
    <w:p w14:paraId="0F76D0FA" w14:textId="77777777" w:rsidR="008B200B" w:rsidRDefault="008B200B">
      <w:pPr>
        <w:spacing w:line="200" w:lineRule="exact"/>
      </w:pPr>
    </w:p>
    <w:p w14:paraId="5C3BD199" w14:textId="77777777" w:rsidR="008B200B" w:rsidRDefault="008B200B">
      <w:pPr>
        <w:spacing w:line="200" w:lineRule="exact"/>
      </w:pPr>
    </w:p>
    <w:p w14:paraId="7DE4BF0F" w14:textId="77777777" w:rsidR="008B200B" w:rsidRDefault="008B200B">
      <w:pPr>
        <w:spacing w:line="200" w:lineRule="exact"/>
      </w:pPr>
    </w:p>
    <w:p w14:paraId="4B82928B" w14:textId="77777777" w:rsidR="008B200B" w:rsidRDefault="008B200B">
      <w:pPr>
        <w:spacing w:line="200" w:lineRule="exact"/>
      </w:pPr>
    </w:p>
    <w:p w14:paraId="6B3CAE24" w14:textId="77777777" w:rsidR="008B200B" w:rsidRDefault="008B200B">
      <w:pPr>
        <w:spacing w:line="200" w:lineRule="exact"/>
      </w:pPr>
    </w:p>
    <w:p w14:paraId="11F19E81" w14:textId="77777777" w:rsidR="008B200B" w:rsidRDefault="008B200B">
      <w:pPr>
        <w:spacing w:line="200" w:lineRule="exact"/>
      </w:pPr>
    </w:p>
    <w:p w14:paraId="7D5A856A" w14:textId="77777777" w:rsidR="008B200B" w:rsidRDefault="008B200B">
      <w:pPr>
        <w:spacing w:line="200" w:lineRule="exact"/>
      </w:pPr>
    </w:p>
    <w:p w14:paraId="14BD2973" w14:textId="77777777" w:rsidR="008B200B" w:rsidRDefault="008B200B">
      <w:pPr>
        <w:spacing w:line="200" w:lineRule="exact"/>
      </w:pPr>
    </w:p>
    <w:p w14:paraId="37EBD0A8" w14:textId="77777777" w:rsidR="008B200B" w:rsidRDefault="008B200B">
      <w:pPr>
        <w:spacing w:line="200" w:lineRule="exact"/>
      </w:pPr>
    </w:p>
    <w:p w14:paraId="6CB0997E" w14:textId="77777777" w:rsidR="008B200B" w:rsidRDefault="008B200B">
      <w:pPr>
        <w:spacing w:line="200" w:lineRule="exact"/>
      </w:pPr>
    </w:p>
    <w:p w14:paraId="4DFD5628" w14:textId="77777777" w:rsidR="008B200B" w:rsidRDefault="008B200B">
      <w:pPr>
        <w:spacing w:line="200" w:lineRule="exact"/>
      </w:pPr>
    </w:p>
    <w:p w14:paraId="0ADF1F37" w14:textId="77777777" w:rsidR="008B200B" w:rsidRDefault="008B200B">
      <w:pPr>
        <w:spacing w:line="200" w:lineRule="exact"/>
      </w:pPr>
    </w:p>
    <w:p w14:paraId="2CBD3CED" w14:textId="77777777" w:rsidR="008B200B" w:rsidRDefault="008B200B">
      <w:pPr>
        <w:spacing w:line="200" w:lineRule="exact"/>
      </w:pPr>
    </w:p>
    <w:p w14:paraId="72D70F8F" w14:textId="77777777" w:rsidR="008B200B" w:rsidRDefault="008B200B">
      <w:pPr>
        <w:spacing w:line="200" w:lineRule="exact"/>
      </w:pPr>
    </w:p>
    <w:p w14:paraId="3F7CDB62" w14:textId="77777777" w:rsidR="008B200B" w:rsidRDefault="008B200B">
      <w:pPr>
        <w:spacing w:line="200" w:lineRule="exact"/>
      </w:pPr>
    </w:p>
    <w:p w14:paraId="33F910F3" w14:textId="77777777" w:rsidR="008B200B" w:rsidRDefault="008B200B">
      <w:pPr>
        <w:spacing w:line="200" w:lineRule="exact"/>
      </w:pPr>
    </w:p>
    <w:p w14:paraId="750C05A7" w14:textId="77777777" w:rsidR="008B200B" w:rsidRDefault="008B200B">
      <w:pPr>
        <w:spacing w:line="200" w:lineRule="exact"/>
      </w:pPr>
    </w:p>
    <w:p w14:paraId="6941CD87" w14:textId="77777777" w:rsidR="008B200B" w:rsidRDefault="008B200B">
      <w:pPr>
        <w:spacing w:line="200" w:lineRule="exact"/>
      </w:pPr>
    </w:p>
    <w:p w14:paraId="1C76A99C" w14:textId="77777777" w:rsidR="008B200B" w:rsidRDefault="008B200B">
      <w:pPr>
        <w:spacing w:line="200" w:lineRule="exact"/>
      </w:pPr>
    </w:p>
    <w:p w14:paraId="0F5578ED" w14:textId="77777777" w:rsidR="008B200B" w:rsidRDefault="008B200B">
      <w:pPr>
        <w:spacing w:line="200" w:lineRule="exact"/>
      </w:pPr>
    </w:p>
    <w:p w14:paraId="5D0CD8DD" w14:textId="77777777" w:rsidR="008B200B" w:rsidRDefault="008B200B">
      <w:pPr>
        <w:spacing w:line="200" w:lineRule="exact"/>
      </w:pPr>
    </w:p>
    <w:p w14:paraId="50E87C09" w14:textId="77777777" w:rsidR="008B200B" w:rsidRDefault="008B200B">
      <w:pPr>
        <w:spacing w:line="200" w:lineRule="exact"/>
      </w:pPr>
    </w:p>
    <w:p w14:paraId="01EB58BD" w14:textId="77777777" w:rsidR="008B200B" w:rsidRDefault="008B200B">
      <w:pPr>
        <w:spacing w:line="200" w:lineRule="exact"/>
      </w:pPr>
    </w:p>
    <w:p w14:paraId="3CB7FA9D" w14:textId="77777777" w:rsidR="008B200B" w:rsidRDefault="008B200B">
      <w:pPr>
        <w:spacing w:line="200" w:lineRule="exact"/>
      </w:pPr>
    </w:p>
    <w:p w14:paraId="79163C77" w14:textId="77777777" w:rsidR="008B200B" w:rsidRDefault="008B200B">
      <w:pPr>
        <w:spacing w:line="200" w:lineRule="exact"/>
      </w:pPr>
    </w:p>
    <w:p w14:paraId="651A937F" w14:textId="77777777" w:rsidR="008B200B" w:rsidRDefault="008B200B">
      <w:pPr>
        <w:spacing w:line="200" w:lineRule="exact"/>
      </w:pPr>
    </w:p>
    <w:p w14:paraId="47994920" w14:textId="77777777" w:rsidR="008B200B" w:rsidRDefault="008B200B">
      <w:pPr>
        <w:spacing w:line="200" w:lineRule="exact"/>
      </w:pPr>
    </w:p>
    <w:p w14:paraId="5E97303B" w14:textId="77777777" w:rsidR="008B200B" w:rsidRDefault="008B200B">
      <w:pPr>
        <w:spacing w:line="200" w:lineRule="exact"/>
      </w:pPr>
    </w:p>
    <w:p w14:paraId="69223EF1" w14:textId="77777777" w:rsidR="008B200B" w:rsidRDefault="008B200B">
      <w:pPr>
        <w:spacing w:line="200" w:lineRule="exact"/>
      </w:pPr>
    </w:p>
    <w:p w14:paraId="61D598E3" w14:textId="77777777" w:rsidR="008B200B" w:rsidRDefault="008B200B">
      <w:pPr>
        <w:spacing w:line="200" w:lineRule="exact"/>
      </w:pPr>
    </w:p>
    <w:p w14:paraId="5A572789" w14:textId="77777777" w:rsidR="008B200B" w:rsidRDefault="008B200B">
      <w:pPr>
        <w:spacing w:line="200" w:lineRule="exact"/>
      </w:pPr>
    </w:p>
    <w:p w14:paraId="5C94A243" w14:textId="77777777" w:rsidR="008B200B" w:rsidRDefault="008B200B">
      <w:pPr>
        <w:spacing w:line="200" w:lineRule="exact"/>
      </w:pPr>
    </w:p>
    <w:p w14:paraId="4D21C8F8" w14:textId="77777777" w:rsidR="008B200B" w:rsidRDefault="008B200B">
      <w:pPr>
        <w:spacing w:line="200" w:lineRule="exact"/>
      </w:pPr>
    </w:p>
    <w:p w14:paraId="2427A9C3" w14:textId="77777777" w:rsidR="008B200B" w:rsidRDefault="008B200B">
      <w:pPr>
        <w:spacing w:line="200" w:lineRule="exact"/>
      </w:pPr>
    </w:p>
    <w:p w14:paraId="20A86540" w14:textId="77777777" w:rsidR="008B200B" w:rsidRDefault="008B200B">
      <w:pPr>
        <w:spacing w:line="200" w:lineRule="exact"/>
      </w:pPr>
    </w:p>
    <w:p w14:paraId="7740FFB2" w14:textId="77777777" w:rsidR="008B200B" w:rsidRDefault="008B200B">
      <w:pPr>
        <w:spacing w:line="200" w:lineRule="exact"/>
      </w:pPr>
    </w:p>
    <w:p w14:paraId="139E3964" w14:textId="77777777" w:rsidR="008B200B" w:rsidRDefault="008B200B">
      <w:pPr>
        <w:spacing w:line="200" w:lineRule="exact"/>
      </w:pPr>
    </w:p>
    <w:p w14:paraId="380C7032" w14:textId="77777777" w:rsidR="008B200B" w:rsidRDefault="008B200B">
      <w:pPr>
        <w:spacing w:line="200" w:lineRule="exact"/>
      </w:pPr>
    </w:p>
    <w:p w14:paraId="5038F0D9" w14:textId="77777777" w:rsidR="008B200B" w:rsidRDefault="008B200B">
      <w:pPr>
        <w:spacing w:line="200" w:lineRule="exact"/>
      </w:pPr>
    </w:p>
    <w:p w14:paraId="337CA7FF" w14:textId="77777777" w:rsidR="008B200B" w:rsidRDefault="008B200B">
      <w:pPr>
        <w:spacing w:line="200" w:lineRule="exact"/>
      </w:pPr>
    </w:p>
    <w:p w14:paraId="5045C272" w14:textId="77777777" w:rsidR="008B200B" w:rsidRDefault="00000000">
      <w:pPr>
        <w:spacing w:before="12"/>
        <w:ind w:left="4689" w:right="4306"/>
        <w:jc w:val="center"/>
        <w:rPr>
          <w:rFonts w:ascii="Calibri" w:eastAsia="Calibri" w:hAnsi="Calibri" w:cs="Calibri"/>
          <w:sz w:val="22"/>
          <w:szCs w:val="22"/>
        </w:rPr>
      </w:pPr>
      <w:r>
        <w:rPr>
          <w:rFonts w:ascii="Calibri" w:eastAsia="Calibri" w:hAnsi="Calibri" w:cs="Calibri"/>
          <w:sz w:val="22"/>
          <w:szCs w:val="22"/>
        </w:rPr>
        <w:t>9</w:t>
      </w:r>
    </w:p>
    <w:sectPr w:rsidR="008B200B">
      <w:pgSz w:w="12240" w:h="15840"/>
      <w:pgMar w:top="660" w:right="172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8BB06" w14:textId="77777777" w:rsidR="005056B4" w:rsidRDefault="005056B4" w:rsidP="004632A4">
      <w:r>
        <w:separator/>
      </w:r>
    </w:p>
  </w:endnote>
  <w:endnote w:type="continuationSeparator" w:id="0">
    <w:p w14:paraId="1CFBDE15" w14:textId="77777777" w:rsidR="005056B4" w:rsidRDefault="005056B4" w:rsidP="004632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DFD71" w14:textId="77777777" w:rsidR="005056B4" w:rsidRDefault="005056B4" w:rsidP="004632A4">
      <w:r>
        <w:separator/>
      </w:r>
    </w:p>
  </w:footnote>
  <w:footnote w:type="continuationSeparator" w:id="0">
    <w:p w14:paraId="6EDCABC9" w14:textId="77777777" w:rsidR="005056B4" w:rsidRDefault="005056B4" w:rsidP="004632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C31"/>
    <w:multiLevelType w:val="multilevel"/>
    <w:tmpl w:val="149E5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B3C22"/>
    <w:multiLevelType w:val="multilevel"/>
    <w:tmpl w:val="4362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462A3"/>
    <w:multiLevelType w:val="multilevel"/>
    <w:tmpl w:val="A9442F70"/>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3" w15:restartNumberingAfterBreak="0">
    <w:nsid w:val="28F90E63"/>
    <w:multiLevelType w:val="multilevel"/>
    <w:tmpl w:val="5AB07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3B7374"/>
    <w:multiLevelType w:val="multilevel"/>
    <w:tmpl w:val="0C544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5623DA"/>
    <w:multiLevelType w:val="multilevel"/>
    <w:tmpl w:val="27B48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3A74C3"/>
    <w:multiLevelType w:val="multilevel"/>
    <w:tmpl w:val="697AE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6D289A"/>
    <w:multiLevelType w:val="multilevel"/>
    <w:tmpl w:val="877AB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091AC2"/>
    <w:multiLevelType w:val="multilevel"/>
    <w:tmpl w:val="7396E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F3116F"/>
    <w:multiLevelType w:val="hybridMultilevel"/>
    <w:tmpl w:val="0B28563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574778EA"/>
    <w:multiLevelType w:val="multilevel"/>
    <w:tmpl w:val="E168F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C0701D"/>
    <w:multiLevelType w:val="multilevel"/>
    <w:tmpl w:val="B4D4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944D6A"/>
    <w:multiLevelType w:val="multilevel"/>
    <w:tmpl w:val="2EBA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C72D65"/>
    <w:multiLevelType w:val="multilevel"/>
    <w:tmpl w:val="6848F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3C5F40"/>
    <w:multiLevelType w:val="multilevel"/>
    <w:tmpl w:val="B9486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DD76A6"/>
    <w:multiLevelType w:val="multilevel"/>
    <w:tmpl w:val="249AA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3C058C"/>
    <w:multiLevelType w:val="multilevel"/>
    <w:tmpl w:val="E4CA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345090"/>
    <w:multiLevelType w:val="multilevel"/>
    <w:tmpl w:val="F528C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344095">
    <w:abstractNumId w:val="2"/>
  </w:num>
  <w:num w:numId="2" w16cid:durableId="904878372">
    <w:abstractNumId w:val="1"/>
  </w:num>
  <w:num w:numId="3" w16cid:durableId="899940757">
    <w:abstractNumId w:val="9"/>
  </w:num>
  <w:num w:numId="4" w16cid:durableId="1197549981">
    <w:abstractNumId w:val="8"/>
  </w:num>
  <w:num w:numId="5" w16cid:durableId="459302144">
    <w:abstractNumId w:val="17"/>
  </w:num>
  <w:num w:numId="6" w16cid:durableId="1264345142">
    <w:abstractNumId w:val="10"/>
  </w:num>
  <w:num w:numId="7" w16cid:durableId="1484196223">
    <w:abstractNumId w:val="0"/>
  </w:num>
  <w:num w:numId="8" w16cid:durableId="1257715857">
    <w:abstractNumId w:val="13"/>
  </w:num>
  <w:num w:numId="9" w16cid:durableId="325865816">
    <w:abstractNumId w:val="6"/>
  </w:num>
  <w:num w:numId="10" w16cid:durableId="398555108">
    <w:abstractNumId w:val="15"/>
  </w:num>
  <w:num w:numId="11" w16cid:durableId="787745501">
    <w:abstractNumId w:val="7"/>
  </w:num>
  <w:num w:numId="12" w16cid:durableId="1336420946">
    <w:abstractNumId w:val="11"/>
  </w:num>
  <w:num w:numId="13" w16cid:durableId="1854488344">
    <w:abstractNumId w:val="4"/>
  </w:num>
  <w:num w:numId="14" w16cid:durableId="1157186264">
    <w:abstractNumId w:val="5"/>
  </w:num>
  <w:num w:numId="15" w16cid:durableId="1695762172">
    <w:abstractNumId w:val="3"/>
  </w:num>
  <w:num w:numId="16" w16cid:durableId="2088376857">
    <w:abstractNumId w:val="14"/>
  </w:num>
  <w:num w:numId="17" w16cid:durableId="680087956">
    <w:abstractNumId w:val="12"/>
  </w:num>
  <w:num w:numId="18" w16cid:durableId="4693721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00B"/>
    <w:rsid w:val="000637CD"/>
    <w:rsid w:val="004632A4"/>
    <w:rsid w:val="005056B4"/>
    <w:rsid w:val="00617009"/>
    <w:rsid w:val="008B200B"/>
    <w:rsid w:val="00921A0A"/>
    <w:rsid w:val="00927C3C"/>
    <w:rsid w:val="00AF5607"/>
    <w:rsid w:val="00BF0072"/>
    <w:rsid w:val="00E71C2A"/>
  </w:rsids>
  <m:mathPr>
    <m:mathFont m:val="Cambria Math"/>
    <m:brkBin m:val="before"/>
    <m:brkBinSub m:val="--"/>
    <m:smallFrac m:val="0"/>
    <m:dispDef/>
    <m:lMargin m:val="0"/>
    <m:rMargin m:val="0"/>
    <m:defJc m:val="centerGroup"/>
    <m:wrapIndent m:val="1440"/>
    <m:intLim m:val="subSup"/>
    <m:naryLim m:val="undOvr"/>
  </m:mathPr>
  <w:themeFontLang w:val="en-AE" w:bidi="kn-IN"/>
  <w:clrSchemeMapping w:bg1="light1" w:t1="dark1" w:bg2="light2" w:t2="dark2" w:accent1="accent1" w:accent2="accent2" w:accent3="accent3" w:accent4="accent4" w:accent5="accent5" w:accent6="accent6" w:hyperlink="hyperlink" w:followedHyperlink="followedHyperlink"/>
  <w:shapeDefaults>
    <o:shapedefaults v:ext="edit" spidmax="1259"/>
    <o:shapelayout v:ext="edit">
      <o:idmap v:ext="edit" data="1"/>
    </o:shapelayout>
  </w:shapeDefaults>
  <w:decimalSymbol w:val="."/>
  <w:listSeparator w:val=","/>
  <w14:docId w14:val="46D372D3"/>
  <w15:docId w15:val="{13833730-6444-49D1-97F8-74520CC61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BF00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099414">
      <w:bodyDiv w:val="1"/>
      <w:marLeft w:val="0"/>
      <w:marRight w:val="0"/>
      <w:marTop w:val="0"/>
      <w:marBottom w:val="0"/>
      <w:divBdr>
        <w:top w:val="none" w:sz="0" w:space="0" w:color="auto"/>
        <w:left w:val="none" w:sz="0" w:space="0" w:color="auto"/>
        <w:bottom w:val="none" w:sz="0" w:space="0" w:color="auto"/>
        <w:right w:val="none" w:sz="0" w:space="0" w:color="auto"/>
      </w:divBdr>
    </w:div>
    <w:div w:id="176701819">
      <w:bodyDiv w:val="1"/>
      <w:marLeft w:val="0"/>
      <w:marRight w:val="0"/>
      <w:marTop w:val="0"/>
      <w:marBottom w:val="0"/>
      <w:divBdr>
        <w:top w:val="none" w:sz="0" w:space="0" w:color="auto"/>
        <w:left w:val="none" w:sz="0" w:space="0" w:color="auto"/>
        <w:bottom w:val="none" w:sz="0" w:space="0" w:color="auto"/>
        <w:right w:val="none" w:sz="0" w:space="0" w:color="auto"/>
      </w:divBdr>
    </w:div>
    <w:div w:id="467748322">
      <w:bodyDiv w:val="1"/>
      <w:marLeft w:val="0"/>
      <w:marRight w:val="0"/>
      <w:marTop w:val="0"/>
      <w:marBottom w:val="0"/>
      <w:divBdr>
        <w:top w:val="none" w:sz="0" w:space="0" w:color="auto"/>
        <w:left w:val="none" w:sz="0" w:space="0" w:color="auto"/>
        <w:bottom w:val="none" w:sz="0" w:space="0" w:color="auto"/>
        <w:right w:val="none" w:sz="0" w:space="0" w:color="auto"/>
      </w:divBdr>
    </w:div>
    <w:div w:id="927350239">
      <w:bodyDiv w:val="1"/>
      <w:marLeft w:val="0"/>
      <w:marRight w:val="0"/>
      <w:marTop w:val="0"/>
      <w:marBottom w:val="0"/>
      <w:divBdr>
        <w:top w:val="none" w:sz="0" w:space="0" w:color="auto"/>
        <w:left w:val="none" w:sz="0" w:space="0" w:color="auto"/>
        <w:bottom w:val="none" w:sz="0" w:space="0" w:color="auto"/>
        <w:right w:val="none" w:sz="0" w:space="0" w:color="auto"/>
      </w:divBdr>
      <w:divsChild>
        <w:div w:id="1622764487">
          <w:marLeft w:val="0"/>
          <w:marRight w:val="0"/>
          <w:marTop w:val="0"/>
          <w:marBottom w:val="0"/>
          <w:divBdr>
            <w:top w:val="none" w:sz="0" w:space="0" w:color="auto"/>
            <w:left w:val="none" w:sz="0" w:space="0" w:color="auto"/>
            <w:bottom w:val="none" w:sz="0" w:space="0" w:color="auto"/>
            <w:right w:val="none" w:sz="0" w:space="0" w:color="auto"/>
          </w:divBdr>
          <w:divsChild>
            <w:div w:id="818228840">
              <w:marLeft w:val="0"/>
              <w:marRight w:val="0"/>
              <w:marTop w:val="0"/>
              <w:marBottom w:val="0"/>
              <w:divBdr>
                <w:top w:val="none" w:sz="0" w:space="0" w:color="auto"/>
                <w:left w:val="none" w:sz="0" w:space="0" w:color="auto"/>
                <w:bottom w:val="none" w:sz="0" w:space="0" w:color="auto"/>
                <w:right w:val="none" w:sz="0" w:space="0" w:color="auto"/>
              </w:divBdr>
              <w:divsChild>
                <w:div w:id="1366559746">
                  <w:marLeft w:val="0"/>
                  <w:marRight w:val="0"/>
                  <w:marTop w:val="0"/>
                  <w:marBottom w:val="0"/>
                  <w:divBdr>
                    <w:top w:val="none" w:sz="0" w:space="0" w:color="auto"/>
                    <w:left w:val="none" w:sz="0" w:space="0" w:color="auto"/>
                    <w:bottom w:val="none" w:sz="0" w:space="0" w:color="auto"/>
                    <w:right w:val="none" w:sz="0" w:space="0" w:color="auto"/>
                  </w:divBdr>
                  <w:divsChild>
                    <w:div w:id="126538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194714">
          <w:marLeft w:val="0"/>
          <w:marRight w:val="0"/>
          <w:marTop w:val="0"/>
          <w:marBottom w:val="0"/>
          <w:divBdr>
            <w:top w:val="none" w:sz="0" w:space="0" w:color="auto"/>
            <w:left w:val="none" w:sz="0" w:space="0" w:color="auto"/>
            <w:bottom w:val="none" w:sz="0" w:space="0" w:color="auto"/>
            <w:right w:val="none" w:sz="0" w:space="0" w:color="auto"/>
          </w:divBdr>
          <w:divsChild>
            <w:div w:id="190899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5951">
      <w:bodyDiv w:val="1"/>
      <w:marLeft w:val="0"/>
      <w:marRight w:val="0"/>
      <w:marTop w:val="0"/>
      <w:marBottom w:val="0"/>
      <w:divBdr>
        <w:top w:val="none" w:sz="0" w:space="0" w:color="auto"/>
        <w:left w:val="none" w:sz="0" w:space="0" w:color="auto"/>
        <w:bottom w:val="none" w:sz="0" w:space="0" w:color="auto"/>
        <w:right w:val="none" w:sz="0" w:space="0" w:color="auto"/>
      </w:divBdr>
    </w:div>
    <w:div w:id="1248033641">
      <w:bodyDiv w:val="1"/>
      <w:marLeft w:val="0"/>
      <w:marRight w:val="0"/>
      <w:marTop w:val="0"/>
      <w:marBottom w:val="0"/>
      <w:divBdr>
        <w:top w:val="none" w:sz="0" w:space="0" w:color="auto"/>
        <w:left w:val="none" w:sz="0" w:space="0" w:color="auto"/>
        <w:bottom w:val="none" w:sz="0" w:space="0" w:color="auto"/>
        <w:right w:val="none" w:sz="0" w:space="0" w:color="auto"/>
      </w:divBdr>
    </w:div>
    <w:div w:id="1331910688">
      <w:bodyDiv w:val="1"/>
      <w:marLeft w:val="0"/>
      <w:marRight w:val="0"/>
      <w:marTop w:val="0"/>
      <w:marBottom w:val="0"/>
      <w:divBdr>
        <w:top w:val="none" w:sz="0" w:space="0" w:color="auto"/>
        <w:left w:val="none" w:sz="0" w:space="0" w:color="auto"/>
        <w:bottom w:val="none" w:sz="0" w:space="0" w:color="auto"/>
        <w:right w:val="none" w:sz="0" w:space="0" w:color="auto"/>
      </w:divBdr>
    </w:div>
    <w:div w:id="1342659402">
      <w:bodyDiv w:val="1"/>
      <w:marLeft w:val="0"/>
      <w:marRight w:val="0"/>
      <w:marTop w:val="0"/>
      <w:marBottom w:val="0"/>
      <w:divBdr>
        <w:top w:val="none" w:sz="0" w:space="0" w:color="auto"/>
        <w:left w:val="none" w:sz="0" w:space="0" w:color="auto"/>
        <w:bottom w:val="none" w:sz="0" w:space="0" w:color="auto"/>
        <w:right w:val="none" w:sz="0" w:space="0" w:color="auto"/>
      </w:divBdr>
    </w:div>
    <w:div w:id="1360162241">
      <w:bodyDiv w:val="1"/>
      <w:marLeft w:val="0"/>
      <w:marRight w:val="0"/>
      <w:marTop w:val="0"/>
      <w:marBottom w:val="0"/>
      <w:divBdr>
        <w:top w:val="none" w:sz="0" w:space="0" w:color="auto"/>
        <w:left w:val="none" w:sz="0" w:space="0" w:color="auto"/>
        <w:bottom w:val="none" w:sz="0" w:space="0" w:color="auto"/>
        <w:right w:val="none" w:sz="0" w:space="0" w:color="auto"/>
      </w:divBdr>
    </w:div>
    <w:div w:id="1380207572">
      <w:bodyDiv w:val="1"/>
      <w:marLeft w:val="0"/>
      <w:marRight w:val="0"/>
      <w:marTop w:val="0"/>
      <w:marBottom w:val="0"/>
      <w:divBdr>
        <w:top w:val="none" w:sz="0" w:space="0" w:color="auto"/>
        <w:left w:val="none" w:sz="0" w:space="0" w:color="auto"/>
        <w:bottom w:val="none" w:sz="0" w:space="0" w:color="auto"/>
        <w:right w:val="none" w:sz="0" w:space="0" w:color="auto"/>
      </w:divBdr>
    </w:div>
    <w:div w:id="1436287475">
      <w:bodyDiv w:val="1"/>
      <w:marLeft w:val="0"/>
      <w:marRight w:val="0"/>
      <w:marTop w:val="0"/>
      <w:marBottom w:val="0"/>
      <w:divBdr>
        <w:top w:val="none" w:sz="0" w:space="0" w:color="auto"/>
        <w:left w:val="none" w:sz="0" w:space="0" w:color="auto"/>
        <w:bottom w:val="none" w:sz="0" w:space="0" w:color="auto"/>
        <w:right w:val="none" w:sz="0" w:space="0" w:color="auto"/>
      </w:divBdr>
    </w:div>
    <w:div w:id="1682387969">
      <w:bodyDiv w:val="1"/>
      <w:marLeft w:val="0"/>
      <w:marRight w:val="0"/>
      <w:marTop w:val="0"/>
      <w:marBottom w:val="0"/>
      <w:divBdr>
        <w:top w:val="none" w:sz="0" w:space="0" w:color="auto"/>
        <w:left w:val="none" w:sz="0" w:space="0" w:color="auto"/>
        <w:bottom w:val="none" w:sz="0" w:space="0" w:color="auto"/>
        <w:right w:val="none" w:sz="0" w:space="0" w:color="auto"/>
      </w:divBdr>
    </w:div>
    <w:div w:id="1753043362">
      <w:bodyDiv w:val="1"/>
      <w:marLeft w:val="0"/>
      <w:marRight w:val="0"/>
      <w:marTop w:val="0"/>
      <w:marBottom w:val="0"/>
      <w:divBdr>
        <w:top w:val="none" w:sz="0" w:space="0" w:color="auto"/>
        <w:left w:val="none" w:sz="0" w:space="0" w:color="auto"/>
        <w:bottom w:val="none" w:sz="0" w:space="0" w:color="auto"/>
        <w:right w:val="none" w:sz="0" w:space="0" w:color="auto"/>
      </w:divBdr>
    </w:div>
    <w:div w:id="1784182549">
      <w:bodyDiv w:val="1"/>
      <w:marLeft w:val="0"/>
      <w:marRight w:val="0"/>
      <w:marTop w:val="0"/>
      <w:marBottom w:val="0"/>
      <w:divBdr>
        <w:top w:val="none" w:sz="0" w:space="0" w:color="auto"/>
        <w:left w:val="none" w:sz="0" w:space="0" w:color="auto"/>
        <w:bottom w:val="none" w:sz="0" w:space="0" w:color="auto"/>
        <w:right w:val="none" w:sz="0" w:space="0" w:color="auto"/>
      </w:divBdr>
      <w:divsChild>
        <w:div w:id="2133938451">
          <w:marLeft w:val="0"/>
          <w:marRight w:val="0"/>
          <w:marTop w:val="0"/>
          <w:marBottom w:val="0"/>
          <w:divBdr>
            <w:top w:val="none" w:sz="0" w:space="0" w:color="auto"/>
            <w:left w:val="none" w:sz="0" w:space="0" w:color="auto"/>
            <w:bottom w:val="none" w:sz="0" w:space="0" w:color="auto"/>
            <w:right w:val="none" w:sz="0" w:space="0" w:color="auto"/>
          </w:divBdr>
          <w:divsChild>
            <w:div w:id="1126041560">
              <w:marLeft w:val="0"/>
              <w:marRight w:val="0"/>
              <w:marTop w:val="0"/>
              <w:marBottom w:val="0"/>
              <w:divBdr>
                <w:top w:val="none" w:sz="0" w:space="0" w:color="auto"/>
                <w:left w:val="none" w:sz="0" w:space="0" w:color="auto"/>
                <w:bottom w:val="none" w:sz="0" w:space="0" w:color="auto"/>
                <w:right w:val="none" w:sz="0" w:space="0" w:color="auto"/>
              </w:divBdr>
              <w:divsChild>
                <w:div w:id="1040859622">
                  <w:marLeft w:val="0"/>
                  <w:marRight w:val="0"/>
                  <w:marTop w:val="0"/>
                  <w:marBottom w:val="0"/>
                  <w:divBdr>
                    <w:top w:val="none" w:sz="0" w:space="0" w:color="auto"/>
                    <w:left w:val="none" w:sz="0" w:space="0" w:color="auto"/>
                    <w:bottom w:val="none" w:sz="0" w:space="0" w:color="auto"/>
                    <w:right w:val="none" w:sz="0" w:space="0" w:color="auto"/>
                  </w:divBdr>
                  <w:divsChild>
                    <w:div w:id="124237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644816">
          <w:marLeft w:val="0"/>
          <w:marRight w:val="0"/>
          <w:marTop w:val="0"/>
          <w:marBottom w:val="0"/>
          <w:divBdr>
            <w:top w:val="none" w:sz="0" w:space="0" w:color="auto"/>
            <w:left w:val="none" w:sz="0" w:space="0" w:color="auto"/>
            <w:bottom w:val="none" w:sz="0" w:space="0" w:color="auto"/>
            <w:right w:val="none" w:sz="0" w:space="0" w:color="auto"/>
          </w:divBdr>
          <w:divsChild>
            <w:div w:id="117895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51781">
      <w:bodyDiv w:val="1"/>
      <w:marLeft w:val="0"/>
      <w:marRight w:val="0"/>
      <w:marTop w:val="0"/>
      <w:marBottom w:val="0"/>
      <w:divBdr>
        <w:top w:val="none" w:sz="0" w:space="0" w:color="auto"/>
        <w:left w:val="none" w:sz="0" w:space="0" w:color="auto"/>
        <w:bottom w:val="none" w:sz="0" w:space="0" w:color="auto"/>
        <w:right w:val="none" w:sz="0" w:space="0" w:color="auto"/>
      </w:divBdr>
    </w:div>
    <w:div w:id="20048916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74C4B6-7F35-4D40-A619-B2DB101F9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1457</Words>
  <Characters>9055</Characters>
  <Application>Microsoft Office Word</Application>
  <DocSecurity>0</DocSecurity>
  <Lines>603</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Dhanial Hameed</dc:creator>
  <cp:lastModifiedBy>dhanial hannan</cp:lastModifiedBy>
  <cp:revision>3</cp:revision>
  <dcterms:created xsi:type="dcterms:W3CDTF">2025-05-23T16:04:00Z</dcterms:created>
  <dcterms:modified xsi:type="dcterms:W3CDTF">2025-05-23T16:11:00Z</dcterms:modified>
</cp:coreProperties>
</file>